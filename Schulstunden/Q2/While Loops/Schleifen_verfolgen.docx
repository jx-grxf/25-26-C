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C934" w14:textId="42B2A6FB" w:rsidR="00E738DE" w:rsidRDefault="00845767" w:rsidP="00845767">
      <w:pPr>
        <w:pStyle w:val="berschrift3"/>
        <w:rPr>
          <w:sz w:val="32"/>
          <w:szCs w:val="28"/>
        </w:rPr>
      </w:pPr>
      <w:r w:rsidRPr="00AE45B3">
        <w:rPr>
          <w:sz w:val="32"/>
          <w:szCs w:val="28"/>
        </w:rPr>
        <w:t xml:space="preserve">Übungsaufgaben </w:t>
      </w:r>
      <w:r w:rsidR="00D34E75">
        <w:rPr>
          <w:sz w:val="32"/>
          <w:szCs w:val="28"/>
        </w:rPr>
        <w:t>–</w:t>
      </w:r>
      <w:r w:rsidRPr="00AE45B3">
        <w:rPr>
          <w:sz w:val="32"/>
          <w:szCs w:val="28"/>
        </w:rPr>
        <w:t xml:space="preserve"> </w:t>
      </w:r>
      <w:proofErr w:type="spellStart"/>
      <w:r w:rsidRPr="00AE45B3">
        <w:rPr>
          <w:rFonts w:ascii="Courier New" w:hAnsi="Courier New" w:cs="Courier New"/>
          <w:sz w:val="32"/>
          <w:szCs w:val="28"/>
        </w:rPr>
        <w:t>while</w:t>
      </w:r>
      <w:proofErr w:type="spellEnd"/>
      <w:r w:rsidR="00D34E75">
        <w:rPr>
          <w:sz w:val="32"/>
          <w:szCs w:val="28"/>
        </w:rPr>
        <w:t xml:space="preserve"> </w:t>
      </w:r>
      <w:r w:rsidRPr="00AE45B3">
        <w:rPr>
          <w:sz w:val="32"/>
          <w:szCs w:val="28"/>
        </w:rPr>
        <w:t>Schleifen analysieren</w:t>
      </w:r>
    </w:p>
    <w:p w14:paraId="70E7F783" w14:textId="77777777" w:rsidR="00845767" w:rsidRDefault="00845767" w:rsidP="00845767"/>
    <w:p w14:paraId="729DEA45" w14:textId="2909D6EE" w:rsidR="003F0299" w:rsidRDefault="003F0299" w:rsidP="00FA28BB">
      <w:pPr>
        <w:rPr>
          <w:sz w:val="24"/>
          <w:szCs w:val="28"/>
        </w:rPr>
      </w:pPr>
      <w:r w:rsidRPr="00FA28BB">
        <w:rPr>
          <w:sz w:val="24"/>
          <w:szCs w:val="28"/>
        </w:rPr>
        <w:t xml:space="preserve">Analysiere die folgenden Schleifen und erledige die nachfolgenden </w:t>
      </w:r>
      <w:r w:rsidR="00FA28BB">
        <w:rPr>
          <w:sz w:val="24"/>
          <w:szCs w:val="28"/>
        </w:rPr>
        <w:t>Aufgaben</w:t>
      </w:r>
      <w:r w:rsidRPr="00FA28BB">
        <w:rPr>
          <w:sz w:val="24"/>
          <w:szCs w:val="28"/>
        </w:rPr>
        <w:t xml:space="preserve">: </w:t>
      </w:r>
    </w:p>
    <w:p w14:paraId="0FC69A42" w14:textId="77777777" w:rsidR="00FA28BB" w:rsidRPr="00FA28BB" w:rsidRDefault="00FA28BB" w:rsidP="00FA28BB">
      <w:pPr>
        <w:rPr>
          <w:sz w:val="24"/>
          <w:szCs w:val="28"/>
        </w:rPr>
      </w:pPr>
    </w:p>
    <w:p w14:paraId="386B30F5" w14:textId="6B2F5914" w:rsidR="003D65B9" w:rsidRPr="003D65B9" w:rsidRDefault="003F0299" w:rsidP="003D65B9">
      <w:pPr>
        <w:pStyle w:val="Listenabsatz"/>
        <w:numPr>
          <w:ilvl w:val="0"/>
          <w:numId w:val="34"/>
        </w:numPr>
        <w:rPr>
          <w:sz w:val="24"/>
          <w:szCs w:val="28"/>
        </w:rPr>
      </w:pPr>
      <w:r w:rsidRPr="00FA28BB">
        <w:rPr>
          <w:sz w:val="24"/>
          <w:szCs w:val="28"/>
        </w:rPr>
        <w:t>Notiere, wie oft die Schleife durchlaufen werden. (=wie viele Iterationen hat die Schleife?)</w:t>
      </w:r>
    </w:p>
    <w:p w14:paraId="665CD85D" w14:textId="08B41BBE" w:rsidR="00FA28BB" w:rsidRPr="003D65B9" w:rsidRDefault="003F0299" w:rsidP="003D65B9">
      <w:pPr>
        <w:pStyle w:val="Listenabsatz"/>
        <w:numPr>
          <w:ilvl w:val="0"/>
          <w:numId w:val="34"/>
        </w:numPr>
        <w:rPr>
          <w:sz w:val="24"/>
          <w:szCs w:val="28"/>
        </w:rPr>
      </w:pPr>
      <w:r w:rsidRPr="00FA28BB">
        <w:rPr>
          <w:sz w:val="24"/>
          <w:szCs w:val="28"/>
        </w:rPr>
        <w:t xml:space="preserve">Notiere die Ausgabe am Bildschirm, wenn das Programm ausgeführt würde. </w:t>
      </w:r>
    </w:p>
    <w:p w14:paraId="7A6E9033" w14:textId="62F77697" w:rsidR="003F0299" w:rsidRDefault="003F0299" w:rsidP="003F0299">
      <w:pPr>
        <w:pStyle w:val="Listenabsatz"/>
        <w:numPr>
          <w:ilvl w:val="0"/>
          <w:numId w:val="34"/>
        </w:numPr>
        <w:rPr>
          <w:sz w:val="24"/>
          <w:szCs w:val="28"/>
        </w:rPr>
      </w:pPr>
      <w:r w:rsidRPr="00FA28BB">
        <w:rPr>
          <w:sz w:val="24"/>
          <w:szCs w:val="28"/>
        </w:rPr>
        <w:t xml:space="preserve">Notiere die Werte der verwendeten Variablen nach </w:t>
      </w:r>
      <w:r w:rsidR="00AE45B3" w:rsidRPr="00FA28BB">
        <w:rPr>
          <w:sz w:val="24"/>
          <w:szCs w:val="28"/>
        </w:rPr>
        <w:t>Ausführung</w:t>
      </w:r>
      <w:r w:rsidRPr="00FA28BB">
        <w:rPr>
          <w:sz w:val="24"/>
          <w:szCs w:val="28"/>
        </w:rPr>
        <w:t xml:space="preserve"> der Schleife.</w:t>
      </w:r>
    </w:p>
    <w:p w14:paraId="3DAFB47D" w14:textId="77777777" w:rsidR="00B2419F" w:rsidRDefault="00B2419F" w:rsidP="00B2419F">
      <w:pPr>
        <w:ind w:left="66"/>
      </w:pPr>
    </w:p>
    <w:tbl>
      <w:tblPr>
        <w:tblStyle w:val="Tabellenraster"/>
        <w:tblW w:w="0" w:type="auto"/>
        <w:tblInd w:w="39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67"/>
        <w:gridCol w:w="4678"/>
        <w:gridCol w:w="3260"/>
        <w:gridCol w:w="3118"/>
        <w:gridCol w:w="1843"/>
        <w:gridCol w:w="1430"/>
      </w:tblGrid>
      <w:tr w:rsidR="00AE45B3" w14:paraId="199102DB" w14:textId="77777777" w:rsidTr="00D34E75">
        <w:tc>
          <w:tcPr>
            <w:tcW w:w="567" w:type="dxa"/>
            <w:shd w:val="clear" w:color="auto" w:fill="FFFFFF" w:themeFill="background1"/>
          </w:tcPr>
          <w:p w14:paraId="67F28DDF" w14:textId="764ECEE7" w:rsidR="003F0299" w:rsidRPr="003F0299" w:rsidRDefault="003F0299" w:rsidP="00AD2B28">
            <w:pPr>
              <w:rPr>
                <w:b/>
                <w:bCs/>
              </w:rPr>
            </w:pPr>
            <w:r w:rsidRPr="003F0299">
              <w:rPr>
                <w:b/>
                <w:bCs/>
              </w:rPr>
              <w:t xml:space="preserve">Nr. </w:t>
            </w:r>
          </w:p>
        </w:tc>
        <w:tc>
          <w:tcPr>
            <w:tcW w:w="4678" w:type="dxa"/>
            <w:shd w:val="clear" w:color="auto" w:fill="FFFFFF" w:themeFill="background1"/>
          </w:tcPr>
          <w:p w14:paraId="105519F4" w14:textId="7505509D" w:rsidR="003F0299" w:rsidRPr="003F0299" w:rsidRDefault="003F0299" w:rsidP="00AD2B28">
            <w:pPr>
              <w:rPr>
                <w:b/>
                <w:bCs/>
              </w:rPr>
            </w:pPr>
            <w:r w:rsidRPr="003F0299">
              <w:rPr>
                <w:b/>
                <w:bCs/>
              </w:rPr>
              <w:t>Schleife</w:t>
            </w:r>
          </w:p>
        </w:tc>
        <w:tc>
          <w:tcPr>
            <w:tcW w:w="3260" w:type="dxa"/>
            <w:shd w:val="clear" w:color="auto" w:fill="FFFFFF" w:themeFill="background1"/>
          </w:tcPr>
          <w:p w14:paraId="7AEDBEE5" w14:textId="4602ADE4" w:rsidR="003F0299" w:rsidRPr="003F0299" w:rsidRDefault="00AE45B3" w:rsidP="00AD2B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Raum für </w:t>
            </w:r>
            <w:r w:rsidR="003F0299" w:rsidRPr="003F0299">
              <w:rPr>
                <w:b/>
                <w:bCs/>
              </w:rPr>
              <w:t>Notizen</w:t>
            </w:r>
          </w:p>
        </w:tc>
        <w:tc>
          <w:tcPr>
            <w:tcW w:w="3118" w:type="dxa"/>
            <w:shd w:val="clear" w:color="auto" w:fill="FFFFFF" w:themeFill="background1"/>
          </w:tcPr>
          <w:p w14:paraId="6E440E3F" w14:textId="3A679632" w:rsidR="003F0299" w:rsidRPr="003F0299" w:rsidRDefault="003F0299" w:rsidP="00AD2B28">
            <w:pPr>
              <w:rPr>
                <w:b/>
                <w:bCs/>
              </w:rPr>
            </w:pPr>
            <w:r>
              <w:rPr>
                <w:b/>
                <w:bCs/>
              </w:rPr>
              <w:t>Ausgabe am Bildschirm</w:t>
            </w:r>
          </w:p>
        </w:tc>
        <w:tc>
          <w:tcPr>
            <w:tcW w:w="1843" w:type="dxa"/>
            <w:shd w:val="clear" w:color="auto" w:fill="FFFFFF" w:themeFill="background1"/>
          </w:tcPr>
          <w:p w14:paraId="386949F5" w14:textId="05068ECF" w:rsidR="003F0299" w:rsidRPr="003F0299" w:rsidRDefault="003F0299" w:rsidP="00AD2B28">
            <w:pPr>
              <w:rPr>
                <w:b/>
                <w:bCs/>
              </w:rPr>
            </w:pPr>
            <w:r>
              <w:rPr>
                <w:b/>
                <w:bCs/>
              </w:rPr>
              <w:t>Wert der Variablen</w:t>
            </w:r>
          </w:p>
        </w:tc>
        <w:tc>
          <w:tcPr>
            <w:tcW w:w="1430" w:type="dxa"/>
            <w:shd w:val="clear" w:color="auto" w:fill="FFFFFF" w:themeFill="background1"/>
          </w:tcPr>
          <w:p w14:paraId="2BD15AB1" w14:textId="7667C2D5" w:rsidR="003F0299" w:rsidRPr="003F0299" w:rsidRDefault="003F0299" w:rsidP="00AD2B28">
            <w:pPr>
              <w:rPr>
                <w:b/>
                <w:bCs/>
              </w:rPr>
            </w:pPr>
            <w:r w:rsidRPr="003F0299">
              <w:rPr>
                <w:b/>
                <w:bCs/>
              </w:rPr>
              <w:t xml:space="preserve">Anzahl </w:t>
            </w:r>
            <w:r w:rsidR="00AE45B3">
              <w:rPr>
                <w:b/>
                <w:bCs/>
              </w:rPr>
              <w:t xml:space="preserve">der </w:t>
            </w:r>
            <w:r w:rsidRPr="003F0299">
              <w:rPr>
                <w:b/>
                <w:bCs/>
              </w:rPr>
              <w:t>Durchläufe</w:t>
            </w:r>
          </w:p>
        </w:tc>
      </w:tr>
      <w:tr w:rsidR="00AE45B3" w:rsidRPr="00845767" w14:paraId="2F0ACD04" w14:textId="77777777" w:rsidTr="00D34E75">
        <w:tc>
          <w:tcPr>
            <w:tcW w:w="567" w:type="dxa"/>
            <w:shd w:val="clear" w:color="auto" w:fill="FFFFFF" w:themeFill="background1"/>
          </w:tcPr>
          <w:p w14:paraId="3C1C602D" w14:textId="04F0E962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de-AT" w:eastAsia="de-AT"/>
              </w:rPr>
            </w:pPr>
            <w:r w:rsidRPr="003F0299">
              <w:rPr>
                <w:rFonts w:cs="Tahoma"/>
                <w:szCs w:val="22"/>
                <w:lang w:val="de-AT" w:eastAsia="de-AT"/>
              </w:rPr>
              <w:t>1</w:t>
            </w:r>
          </w:p>
        </w:tc>
        <w:tc>
          <w:tcPr>
            <w:tcW w:w="4678" w:type="dxa"/>
            <w:shd w:val="clear" w:color="auto" w:fill="FFFFFF" w:themeFill="background1"/>
          </w:tcPr>
          <w:p w14:paraId="680F4FCD" w14:textId="5F398125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08069894" w14:textId="5C9C0241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x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00180EAE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</w:p>
          <w:p w14:paraId="35BBC68B" w14:textId="77777777" w:rsidR="00AE45B3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x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&lt;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</w:p>
          <w:p w14:paraId="35F7E36E" w14:textId="7FBC9EE1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01DCD1FA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"x: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x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);</w:t>
            </w:r>
            <w:proofErr w:type="gramEnd"/>
          </w:p>
          <w:p w14:paraId="0F700ADC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  x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585D65C0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6B275B21" w14:textId="16A9B80D" w:rsidR="003F0299" w:rsidRPr="00AE45B3" w:rsidRDefault="003F0299" w:rsidP="003F0299">
            <w:pPr>
              <w:shd w:val="clear" w:color="auto" w:fill="FFFFFF"/>
              <w:suppressAutoHyphens w:val="0"/>
              <w:rPr>
                <w:szCs w:val="22"/>
                <w:lang w:val="en-US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4A2C12ED" w14:textId="77777777" w:rsidR="003F0299" w:rsidRPr="004373C3" w:rsidRDefault="003F0299" w:rsidP="00AD2B28">
            <w:pPr>
              <w:rPr>
                <w:lang w:val="en-US"/>
              </w:rPr>
            </w:pPr>
          </w:p>
        </w:tc>
        <w:tc>
          <w:tcPr>
            <w:tcW w:w="3118" w:type="dxa"/>
            <w:shd w:val="clear" w:color="auto" w:fill="FFFFFF" w:themeFill="background1"/>
            <w:vAlign w:val="center"/>
          </w:tcPr>
          <w:p w14:paraId="56893CF5" w14:textId="77777777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 w:rsidRPr="00AE45B3">
              <w:rPr>
                <w:rFonts w:ascii="Courier New" w:hAnsi="Courier New" w:cs="Courier New"/>
                <w:lang w:val="en-US"/>
              </w:rPr>
              <w:t>x: 0</w:t>
            </w:r>
          </w:p>
          <w:p w14:paraId="69F46ED3" w14:textId="77777777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 w:rsidRPr="00AE45B3">
              <w:rPr>
                <w:rFonts w:ascii="Courier New" w:hAnsi="Courier New" w:cs="Courier New"/>
                <w:lang w:val="en-US"/>
              </w:rPr>
              <w:t>x: 2</w:t>
            </w:r>
          </w:p>
          <w:p w14:paraId="614C7D1A" w14:textId="77777777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 w:rsidRPr="00AE45B3">
              <w:rPr>
                <w:rFonts w:ascii="Courier New" w:hAnsi="Courier New" w:cs="Courier New"/>
                <w:lang w:val="en-US"/>
              </w:rPr>
              <w:t>x: 4</w:t>
            </w:r>
          </w:p>
          <w:p w14:paraId="0A4824A4" w14:textId="4E68303A" w:rsidR="003F0299" w:rsidRPr="004373C3" w:rsidRDefault="00AE45B3" w:rsidP="00AE45B3">
            <w:pPr>
              <w:rPr>
                <w:lang w:val="en-US"/>
              </w:rPr>
            </w:pPr>
            <w:r w:rsidRPr="00AE45B3">
              <w:rPr>
                <w:rFonts w:ascii="Courier New" w:hAnsi="Courier New" w:cs="Courier New"/>
                <w:lang w:val="en-US"/>
              </w:rPr>
              <w:t>x: 6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3A236B3" w14:textId="32BC9ECD" w:rsidR="003F0299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x: 8</w:t>
            </w:r>
          </w:p>
        </w:tc>
        <w:tc>
          <w:tcPr>
            <w:tcW w:w="1430" w:type="dxa"/>
            <w:shd w:val="clear" w:color="auto" w:fill="FFFFFF" w:themeFill="background1"/>
          </w:tcPr>
          <w:p w14:paraId="4A9DE0F6" w14:textId="77777777" w:rsidR="003F0299" w:rsidRDefault="003F0299" w:rsidP="00AD2B28">
            <w:pPr>
              <w:rPr>
                <w:lang w:val="en-US"/>
              </w:rPr>
            </w:pPr>
          </w:p>
          <w:p w14:paraId="22FEEE48" w14:textId="77777777" w:rsidR="00AE45B3" w:rsidRDefault="00AE45B3" w:rsidP="00AD2B28">
            <w:pPr>
              <w:rPr>
                <w:lang w:val="en-US"/>
              </w:rPr>
            </w:pPr>
          </w:p>
          <w:p w14:paraId="310C002C" w14:textId="77777777" w:rsidR="00AE45B3" w:rsidRDefault="00AE45B3" w:rsidP="00AD2B28">
            <w:pPr>
              <w:rPr>
                <w:lang w:val="en-US"/>
              </w:rPr>
            </w:pPr>
          </w:p>
          <w:p w14:paraId="5FDFFD71" w14:textId="6ADE00A7" w:rsidR="00AE45B3" w:rsidRPr="004373C3" w:rsidRDefault="00AE45B3" w:rsidP="00AD2B28">
            <w:pPr>
              <w:rPr>
                <w:lang w:val="en-US"/>
              </w:rPr>
            </w:pPr>
            <w:r>
              <w:rPr>
                <w:lang w:val="en-US"/>
              </w:rPr>
              <w:t>4 DL</w:t>
            </w:r>
          </w:p>
        </w:tc>
      </w:tr>
      <w:tr w:rsidR="00AE45B3" w:rsidRPr="00845767" w14:paraId="5FDDC40F" w14:textId="77777777" w:rsidTr="00D34E75">
        <w:tc>
          <w:tcPr>
            <w:tcW w:w="567" w:type="dxa"/>
            <w:shd w:val="clear" w:color="auto" w:fill="FFFFFF" w:themeFill="background1"/>
          </w:tcPr>
          <w:p w14:paraId="206AC9C8" w14:textId="29360DEC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 w:rsidRPr="003F0299">
              <w:rPr>
                <w:rFonts w:cs="Tahoma"/>
                <w:szCs w:val="22"/>
                <w:lang w:val="en-US" w:eastAsia="de-AT"/>
              </w:rPr>
              <w:t>2</w:t>
            </w:r>
          </w:p>
        </w:tc>
        <w:tc>
          <w:tcPr>
            <w:tcW w:w="4678" w:type="dxa"/>
            <w:shd w:val="clear" w:color="auto" w:fill="FFFFFF" w:themeFill="background1"/>
          </w:tcPr>
          <w:p w14:paraId="687D0B5B" w14:textId="27A2823B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149D4FB8" w14:textId="2E7563A9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100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57DADAAE" w14:textId="77777777" w:rsidR="00AE45B3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y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/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&gt;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="00AE45B3" w:rsidRPr="00AE45B3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72080934" w14:textId="02281C85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3955F50B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"y: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);</w:t>
            </w:r>
            <w:proofErr w:type="gramEnd"/>
          </w:p>
          <w:p w14:paraId="31A6893A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y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/=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5CEB54EE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</w:p>
          <w:p w14:paraId="4B2606A7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609F3B71" w14:textId="77777777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de-AT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57B835B7" w14:textId="77777777" w:rsidR="003F0299" w:rsidRPr="004373C3" w:rsidRDefault="003F0299" w:rsidP="00AD2B28">
            <w:pPr>
              <w:rPr>
                <w:lang w:val="en-US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2D8586B" w14:textId="77777777" w:rsidR="00514D82" w:rsidRPr="00514D82" w:rsidRDefault="00514D82" w:rsidP="00514D82">
            <w:pPr>
              <w:rPr>
                <w:lang w:val="en-US"/>
              </w:rPr>
            </w:pPr>
            <w:r w:rsidRPr="00514D82">
              <w:rPr>
                <w:lang w:val="en-US"/>
              </w:rPr>
              <w:t>y: 100</w:t>
            </w:r>
          </w:p>
          <w:p w14:paraId="20C4E4C1" w14:textId="77777777" w:rsidR="00514D82" w:rsidRPr="00514D82" w:rsidRDefault="00514D82" w:rsidP="00514D82">
            <w:pPr>
              <w:rPr>
                <w:lang w:val="en-US"/>
              </w:rPr>
            </w:pPr>
            <w:r w:rsidRPr="00514D82">
              <w:rPr>
                <w:lang w:val="en-US"/>
              </w:rPr>
              <w:t>y: 50</w:t>
            </w:r>
          </w:p>
          <w:p w14:paraId="305C2545" w14:textId="3C887876" w:rsidR="003F0299" w:rsidRPr="004373C3" w:rsidRDefault="00514D82" w:rsidP="00514D82">
            <w:pPr>
              <w:rPr>
                <w:lang w:val="en-US"/>
              </w:rPr>
            </w:pPr>
            <w:r w:rsidRPr="00514D82">
              <w:rPr>
                <w:lang w:val="en-US"/>
              </w:rPr>
              <w:t>y: 25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5D7F01A" w14:textId="44D09E36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y:</w:t>
            </w:r>
            <w:r w:rsidR="00F709BF">
              <w:rPr>
                <w:rFonts w:ascii="Courier New" w:hAnsi="Courier New" w:cs="Courier New"/>
                <w:lang w:val="en-US"/>
              </w:rPr>
              <w:t>12</w:t>
            </w:r>
          </w:p>
        </w:tc>
        <w:tc>
          <w:tcPr>
            <w:tcW w:w="1430" w:type="dxa"/>
            <w:shd w:val="clear" w:color="auto" w:fill="FFFFFF" w:themeFill="background1"/>
          </w:tcPr>
          <w:p w14:paraId="75F39408" w14:textId="77777777" w:rsidR="003F0299" w:rsidRDefault="003F0299" w:rsidP="00AD2B28">
            <w:pPr>
              <w:rPr>
                <w:lang w:val="en-US"/>
              </w:rPr>
            </w:pPr>
          </w:p>
          <w:p w14:paraId="676B7DA0" w14:textId="77777777" w:rsidR="00723306" w:rsidRDefault="00723306" w:rsidP="00AD2B28">
            <w:pPr>
              <w:rPr>
                <w:lang w:val="en-US"/>
              </w:rPr>
            </w:pPr>
          </w:p>
          <w:p w14:paraId="411F7B11" w14:textId="77777777" w:rsidR="00723306" w:rsidRDefault="00723306" w:rsidP="00AD2B28">
            <w:pPr>
              <w:rPr>
                <w:lang w:val="en-US"/>
              </w:rPr>
            </w:pPr>
          </w:p>
          <w:p w14:paraId="5BBABE5C" w14:textId="77777777" w:rsidR="00723306" w:rsidRDefault="00723306" w:rsidP="00AD2B28">
            <w:pPr>
              <w:rPr>
                <w:lang w:val="en-US"/>
              </w:rPr>
            </w:pPr>
          </w:p>
          <w:p w14:paraId="50F19B40" w14:textId="3107277C" w:rsidR="00723306" w:rsidRPr="004373C3" w:rsidRDefault="00723306" w:rsidP="00AD2B28">
            <w:pPr>
              <w:rPr>
                <w:lang w:val="en-US"/>
              </w:rPr>
            </w:pPr>
            <w:r>
              <w:rPr>
                <w:lang w:val="en-US"/>
              </w:rPr>
              <w:t>3 DL</w:t>
            </w:r>
          </w:p>
        </w:tc>
      </w:tr>
      <w:tr w:rsidR="00AE45B3" w:rsidRPr="00845767" w14:paraId="6A26D537" w14:textId="77777777" w:rsidTr="00D34E75">
        <w:tc>
          <w:tcPr>
            <w:tcW w:w="567" w:type="dxa"/>
            <w:shd w:val="clear" w:color="auto" w:fill="FFFFFF" w:themeFill="background1"/>
          </w:tcPr>
          <w:p w14:paraId="13C10FB6" w14:textId="19C0EEDA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 w:rsidRPr="003F0299">
              <w:rPr>
                <w:rFonts w:cs="Tahoma"/>
                <w:szCs w:val="22"/>
                <w:lang w:val="en-US" w:eastAsia="de-AT"/>
              </w:rPr>
              <w:t>3</w:t>
            </w:r>
          </w:p>
        </w:tc>
        <w:tc>
          <w:tcPr>
            <w:tcW w:w="4678" w:type="dxa"/>
            <w:shd w:val="clear" w:color="auto" w:fill="FFFFFF" w:themeFill="background1"/>
          </w:tcPr>
          <w:p w14:paraId="7548F848" w14:textId="3BCBC7E9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48C5C26A" w14:textId="20298E68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spell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i</w:t>
            </w:r>
            <w:proofErr w:type="spellEnd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sum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73533C74" w14:textId="77777777" w:rsidR="00AE45B3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sum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spell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i</w:t>
            </w:r>
            <w:proofErr w:type="spellEnd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&lt;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65C0354C" w14:textId="0204202E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19C99348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sum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spell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i</w:t>
            </w:r>
            <w:proofErr w:type="spellEnd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6523EF7F" w14:textId="28B1A6AF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"%d,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spell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i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sum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);</w:t>
            </w:r>
            <w:proofErr w:type="gramEnd"/>
          </w:p>
          <w:p w14:paraId="2EA7B9C6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i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+;</w:t>
            </w:r>
            <w:proofErr w:type="gramEnd"/>
          </w:p>
          <w:p w14:paraId="738EA436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3253F908" w14:textId="77777777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de-AT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5A858856" w14:textId="77777777" w:rsidR="003F0299" w:rsidRPr="004373C3" w:rsidRDefault="003F0299" w:rsidP="00AD2B28">
            <w:pPr>
              <w:rPr>
                <w:lang w:val="en-US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5EF60A8D" w14:textId="77777777" w:rsidR="00723306" w:rsidRPr="00723306" w:rsidRDefault="00723306" w:rsidP="00723306">
            <w:pPr>
              <w:rPr>
                <w:lang w:val="en-US"/>
              </w:rPr>
            </w:pPr>
            <w:r w:rsidRPr="00723306">
              <w:rPr>
                <w:lang w:val="en-US"/>
              </w:rPr>
              <w:t>1, 2</w:t>
            </w:r>
          </w:p>
          <w:p w14:paraId="1FFFBC16" w14:textId="77777777" w:rsidR="00723306" w:rsidRPr="00723306" w:rsidRDefault="00723306" w:rsidP="00723306">
            <w:pPr>
              <w:rPr>
                <w:lang w:val="en-US"/>
              </w:rPr>
            </w:pPr>
            <w:r w:rsidRPr="00723306">
              <w:rPr>
                <w:lang w:val="en-US"/>
              </w:rPr>
              <w:t>2, 6</w:t>
            </w:r>
          </w:p>
          <w:p w14:paraId="7BCE10D3" w14:textId="30DF4AF2" w:rsidR="003F0299" w:rsidRPr="004373C3" w:rsidRDefault="00723306" w:rsidP="00723306">
            <w:pPr>
              <w:rPr>
                <w:lang w:val="en-US"/>
              </w:rPr>
            </w:pPr>
            <w:r w:rsidRPr="00723306">
              <w:rPr>
                <w:lang w:val="en-US"/>
              </w:rPr>
              <w:t>3, 12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0108BBD" w14:textId="7982313C" w:rsid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lang w:val="en-US"/>
              </w:rPr>
              <w:t xml:space="preserve">: </w:t>
            </w:r>
            <w:r w:rsidR="00F709BF">
              <w:rPr>
                <w:rFonts w:ascii="Courier New" w:hAnsi="Courier New" w:cs="Courier New"/>
                <w:lang w:val="en-US"/>
              </w:rPr>
              <w:t xml:space="preserve">4 </w:t>
            </w:r>
          </w:p>
          <w:p w14:paraId="3DB4E51F" w14:textId="77777777" w:rsid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</w:p>
          <w:p w14:paraId="63F72BC5" w14:textId="77777777" w:rsid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</w:p>
          <w:p w14:paraId="0CD89100" w14:textId="4BDB5CE2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sum:</w:t>
            </w:r>
            <w:r w:rsidR="00F709BF">
              <w:rPr>
                <w:rFonts w:ascii="Courier New" w:hAnsi="Courier New" w:cs="Courier New"/>
                <w:lang w:val="en-US"/>
              </w:rPr>
              <w:t>12</w:t>
            </w:r>
          </w:p>
        </w:tc>
        <w:tc>
          <w:tcPr>
            <w:tcW w:w="1430" w:type="dxa"/>
            <w:shd w:val="clear" w:color="auto" w:fill="FFFFFF" w:themeFill="background1"/>
          </w:tcPr>
          <w:p w14:paraId="7D0C0584" w14:textId="77777777" w:rsidR="003F0299" w:rsidRDefault="003F0299" w:rsidP="00AD2B28">
            <w:pPr>
              <w:rPr>
                <w:lang w:val="en-US"/>
              </w:rPr>
            </w:pPr>
          </w:p>
          <w:p w14:paraId="1C3CABBF" w14:textId="77777777" w:rsidR="00723306" w:rsidRDefault="00723306" w:rsidP="00AD2B28">
            <w:pPr>
              <w:rPr>
                <w:lang w:val="en-US"/>
              </w:rPr>
            </w:pPr>
          </w:p>
          <w:p w14:paraId="295A3923" w14:textId="77777777" w:rsidR="00723306" w:rsidRDefault="00723306" w:rsidP="00AD2B28">
            <w:pPr>
              <w:rPr>
                <w:lang w:val="en-US"/>
              </w:rPr>
            </w:pPr>
          </w:p>
          <w:p w14:paraId="4FCC42AD" w14:textId="05310FB1" w:rsidR="00723306" w:rsidRPr="004373C3" w:rsidRDefault="00723306" w:rsidP="00AD2B28">
            <w:pPr>
              <w:rPr>
                <w:lang w:val="en-US"/>
              </w:rPr>
            </w:pPr>
            <w:r>
              <w:rPr>
                <w:lang w:val="en-US"/>
              </w:rPr>
              <w:t>3 DL</w:t>
            </w:r>
          </w:p>
        </w:tc>
      </w:tr>
      <w:tr w:rsidR="00AE45B3" w:rsidRPr="00845767" w14:paraId="69FC3824" w14:textId="77777777" w:rsidTr="00D34E75">
        <w:tc>
          <w:tcPr>
            <w:tcW w:w="567" w:type="dxa"/>
            <w:shd w:val="clear" w:color="auto" w:fill="FFFFFF" w:themeFill="background1"/>
          </w:tcPr>
          <w:p w14:paraId="252F7EE8" w14:textId="3B637E31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 w:rsidRPr="003F0299">
              <w:rPr>
                <w:rFonts w:cs="Tahoma"/>
                <w:szCs w:val="22"/>
                <w:lang w:val="en-US" w:eastAsia="de-AT"/>
              </w:rPr>
              <w:lastRenderedPageBreak/>
              <w:t>4</w:t>
            </w:r>
          </w:p>
        </w:tc>
        <w:tc>
          <w:tcPr>
            <w:tcW w:w="4678" w:type="dxa"/>
            <w:shd w:val="clear" w:color="auto" w:fill="FFFFFF" w:themeFill="background1"/>
          </w:tcPr>
          <w:p w14:paraId="74FBB92C" w14:textId="70847954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40173E5D" w14:textId="6A572598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n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</w:t>
            </w:r>
            <w:r w:rsidR="00AE45B3" w:rsidRPr="00AE45B3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56C03B9E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n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%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3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n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%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5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!</w:t>
            </w:r>
            <w:proofErr w:type="gram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de-AT" w:eastAsia="de-AT"/>
              </w:rPr>
              <w:t>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{</w:t>
            </w:r>
          </w:p>
          <w:p w14:paraId="27BC0154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de-AT" w:eastAsia="de-AT"/>
              </w:rPr>
              <w:t>"n: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 xml:space="preserve"> n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);</w:t>
            </w:r>
          </w:p>
          <w:p w14:paraId="728BC0B0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 xml:space="preserve">  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n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+;</w:t>
            </w:r>
            <w:proofErr w:type="gramEnd"/>
          </w:p>
          <w:p w14:paraId="766C2395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67A7D15C" w14:textId="77777777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de-AT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14BBFC4D" w14:textId="20610910" w:rsidR="003F0299" w:rsidRDefault="00E55B70" w:rsidP="00133155">
            <w:pPr>
              <w:pStyle w:val="Listenabsatz"/>
              <w:numPr>
                <w:ilvl w:val="0"/>
                <w:numId w:val="35"/>
              </w:num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81B03">
              <w:rPr>
                <w:lang w:val="en-US"/>
              </w:rPr>
              <w:t xml:space="preserve"> -&gt; </w:t>
            </w:r>
            <w:proofErr w:type="spellStart"/>
            <w:r w:rsidR="00B81B03">
              <w:rPr>
                <w:lang w:val="en-US"/>
              </w:rPr>
              <w:t>weiter</w:t>
            </w:r>
            <w:proofErr w:type="spellEnd"/>
          </w:p>
          <w:p w14:paraId="73E1995F" w14:textId="4B250231" w:rsidR="00E55B70" w:rsidRDefault="00DD5716" w:rsidP="00133155">
            <w:pPr>
              <w:pStyle w:val="Listenabsatz"/>
              <w:numPr>
                <w:ilvl w:val="0"/>
                <w:numId w:val="35"/>
              </w:num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B81B03">
              <w:rPr>
                <w:lang w:val="en-US"/>
              </w:rPr>
              <w:t xml:space="preserve"> -&gt; </w:t>
            </w:r>
            <w:proofErr w:type="spellStart"/>
            <w:r w:rsidR="00B81B03">
              <w:rPr>
                <w:lang w:val="en-US"/>
              </w:rPr>
              <w:t>weiter</w:t>
            </w:r>
            <w:proofErr w:type="spellEnd"/>
            <w:r w:rsidR="00B81B03">
              <w:rPr>
                <w:lang w:val="en-US"/>
              </w:rPr>
              <w:t xml:space="preserve"> </w:t>
            </w:r>
          </w:p>
          <w:p w14:paraId="2C179E33" w14:textId="36C66631" w:rsidR="00DD5716" w:rsidRPr="00133155" w:rsidRDefault="00016BC6" w:rsidP="00133155">
            <w:pPr>
              <w:pStyle w:val="Listenabsatz"/>
              <w:numPr>
                <w:ilvl w:val="0"/>
                <w:numId w:val="35"/>
              </w:num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B81B03">
              <w:rPr>
                <w:lang w:val="en-US"/>
              </w:rPr>
              <w:t xml:space="preserve"> -&gt; </w:t>
            </w:r>
            <w:proofErr w:type="spellStart"/>
            <w:r w:rsidR="00B81B03">
              <w:rPr>
                <w:lang w:val="en-US"/>
              </w:rPr>
              <w:t>stopp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73A3AB56" w14:textId="77777777" w:rsidR="00707325" w:rsidRPr="00707325" w:rsidRDefault="00707325" w:rsidP="00707325">
            <w:pPr>
              <w:rPr>
                <w:lang w:val="en-US"/>
              </w:rPr>
            </w:pPr>
            <w:r w:rsidRPr="00707325">
              <w:rPr>
                <w:lang w:val="en-US"/>
              </w:rPr>
              <w:t>n: 12</w:t>
            </w:r>
          </w:p>
          <w:p w14:paraId="68F0FD1F" w14:textId="77777777" w:rsidR="00707325" w:rsidRPr="00707325" w:rsidRDefault="00707325" w:rsidP="00707325">
            <w:pPr>
              <w:rPr>
                <w:lang w:val="en-US"/>
              </w:rPr>
            </w:pPr>
            <w:r w:rsidRPr="00707325">
              <w:rPr>
                <w:lang w:val="en-US"/>
              </w:rPr>
              <w:t>n: 13</w:t>
            </w:r>
          </w:p>
          <w:p w14:paraId="5F4F4671" w14:textId="002B8A46" w:rsidR="003F0299" w:rsidRPr="004373C3" w:rsidRDefault="00707325" w:rsidP="00707325">
            <w:pPr>
              <w:rPr>
                <w:lang w:val="en-US"/>
              </w:rPr>
            </w:pPr>
            <w:r w:rsidRPr="00707325">
              <w:rPr>
                <w:lang w:val="en-US"/>
              </w:rPr>
              <w:t>n: 14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9E0946E" w14:textId="0143B3DE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n: </w:t>
            </w:r>
            <w:r w:rsidR="003C7E0B">
              <w:rPr>
                <w:rFonts w:ascii="Courier New" w:hAnsi="Courier New" w:cs="Courier New"/>
                <w:lang w:val="en-US"/>
              </w:rPr>
              <w:t>15</w:t>
            </w:r>
          </w:p>
        </w:tc>
        <w:tc>
          <w:tcPr>
            <w:tcW w:w="1430" w:type="dxa"/>
            <w:shd w:val="clear" w:color="auto" w:fill="FFFFFF" w:themeFill="background1"/>
          </w:tcPr>
          <w:p w14:paraId="008220BC" w14:textId="77777777" w:rsidR="003F0299" w:rsidRDefault="003F0299" w:rsidP="00AD2B28">
            <w:pPr>
              <w:rPr>
                <w:lang w:val="en-US"/>
              </w:rPr>
            </w:pPr>
          </w:p>
          <w:p w14:paraId="60B50E70" w14:textId="77777777" w:rsidR="00210441" w:rsidRDefault="00210441" w:rsidP="00AD2B28">
            <w:pPr>
              <w:rPr>
                <w:lang w:val="en-US"/>
              </w:rPr>
            </w:pPr>
          </w:p>
          <w:p w14:paraId="7A78FC63" w14:textId="77777777" w:rsidR="00210441" w:rsidRDefault="00210441" w:rsidP="00AD2B28">
            <w:pPr>
              <w:rPr>
                <w:lang w:val="en-US"/>
              </w:rPr>
            </w:pPr>
          </w:p>
          <w:p w14:paraId="211CD3F6" w14:textId="546F1316" w:rsidR="00210441" w:rsidRPr="004373C3" w:rsidRDefault="00210441" w:rsidP="00AD2B28">
            <w:pPr>
              <w:rPr>
                <w:lang w:val="en-US"/>
              </w:rPr>
            </w:pPr>
            <w:r>
              <w:rPr>
                <w:lang w:val="en-US"/>
              </w:rPr>
              <w:t>2 DL</w:t>
            </w:r>
          </w:p>
        </w:tc>
      </w:tr>
      <w:tr w:rsidR="00AE45B3" w:rsidRPr="00845767" w14:paraId="111B1DD2" w14:textId="77777777" w:rsidTr="00D34E75">
        <w:tc>
          <w:tcPr>
            <w:tcW w:w="567" w:type="dxa"/>
            <w:shd w:val="clear" w:color="auto" w:fill="FFFFFF" w:themeFill="background1"/>
          </w:tcPr>
          <w:p w14:paraId="4F8F5D0A" w14:textId="72ECFCCF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 w:rsidRPr="003F0299">
              <w:rPr>
                <w:rFonts w:cs="Tahoma"/>
                <w:szCs w:val="22"/>
                <w:lang w:val="en-US" w:eastAsia="de-AT"/>
              </w:rPr>
              <w:t>5</w:t>
            </w:r>
          </w:p>
        </w:tc>
        <w:tc>
          <w:tcPr>
            <w:tcW w:w="4678" w:type="dxa"/>
            <w:shd w:val="clear" w:color="auto" w:fill="FFFFFF" w:themeFill="background1"/>
          </w:tcPr>
          <w:p w14:paraId="11BF1EFA" w14:textId="2A2459A2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65F50D24" w14:textId="77FBCB9C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p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366918A6" w14:textId="77777777" w:rsidR="00AE45B3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p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%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5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!</w:t>
            </w:r>
            <w:proofErr w:type="gram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050601F6" w14:textId="2C4A3893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5285F2B6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"p: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p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);</w:t>
            </w:r>
            <w:proofErr w:type="gramEnd"/>
          </w:p>
          <w:p w14:paraId="77BD20BB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p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+;</w:t>
            </w:r>
            <w:proofErr w:type="gramEnd"/>
          </w:p>
          <w:p w14:paraId="2D9DA65D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63392B84" w14:textId="77777777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de-AT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75C24316" w14:textId="628980DF" w:rsidR="003F0299" w:rsidRDefault="003F54C6" w:rsidP="00222EFC">
            <w:pPr>
              <w:pStyle w:val="Listenabsatz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>0,8</w:t>
            </w:r>
            <w:r w:rsidR="00826CF1">
              <w:rPr>
                <w:lang w:val="en-US"/>
              </w:rPr>
              <w:t xml:space="preserve"> -&gt; </w:t>
            </w:r>
            <w:proofErr w:type="spellStart"/>
            <w:r w:rsidR="00826CF1">
              <w:rPr>
                <w:lang w:val="en-US"/>
              </w:rPr>
              <w:t>weiter</w:t>
            </w:r>
            <w:proofErr w:type="spellEnd"/>
          </w:p>
          <w:p w14:paraId="3DB44C66" w14:textId="5F9BBD07" w:rsidR="00826CF1" w:rsidRDefault="006A4168" w:rsidP="00222EFC">
            <w:pPr>
              <w:pStyle w:val="Listenabsatz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 xml:space="preserve">0,2 -&gt;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5181A8DC" w14:textId="77777777" w:rsidR="003F54C6" w:rsidRDefault="00BA3D7E" w:rsidP="00222EFC">
            <w:pPr>
              <w:pStyle w:val="Listenabsatz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 xml:space="preserve">0,6 -&gt;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</w:p>
          <w:p w14:paraId="2347539A" w14:textId="1D4D205E" w:rsidR="00BA3D7E" w:rsidRPr="00222EFC" w:rsidRDefault="002C491E" w:rsidP="00222EFC">
            <w:pPr>
              <w:pStyle w:val="Listenabsatz"/>
              <w:numPr>
                <w:ilvl w:val="0"/>
                <w:numId w:val="36"/>
              </w:numPr>
              <w:rPr>
                <w:lang w:val="en-US"/>
              </w:rPr>
            </w:pPr>
            <w:r>
              <w:rPr>
                <w:lang w:val="en-US"/>
              </w:rPr>
              <w:t xml:space="preserve">0 -&gt; </w:t>
            </w:r>
            <w:proofErr w:type="spellStart"/>
            <w:r>
              <w:rPr>
                <w:lang w:val="en-US"/>
              </w:rPr>
              <w:t>stopp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3FF1301D" w14:textId="77777777" w:rsidR="002C491E" w:rsidRPr="002C491E" w:rsidRDefault="002C491E" w:rsidP="002C491E">
            <w:pPr>
              <w:rPr>
                <w:lang w:val="en-US"/>
              </w:rPr>
            </w:pPr>
            <w:r w:rsidRPr="002C491E">
              <w:rPr>
                <w:lang w:val="en-US"/>
              </w:rPr>
              <w:t>p: 2</w:t>
            </w:r>
          </w:p>
          <w:p w14:paraId="22CF8C33" w14:textId="77777777" w:rsidR="002C491E" w:rsidRPr="002C491E" w:rsidRDefault="002C491E" w:rsidP="002C491E">
            <w:pPr>
              <w:rPr>
                <w:lang w:val="en-US"/>
              </w:rPr>
            </w:pPr>
            <w:r w:rsidRPr="002C491E">
              <w:rPr>
                <w:lang w:val="en-US"/>
              </w:rPr>
              <w:t>p: 3</w:t>
            </w:r>
          </w:p>
          <w:p w14:paraId="77C4AD2D" w14:textId="0F4234D5" w:rsidR="003F0299" w:rsidRPr="004373C3" w:rsidRDefault="002C491E" w:rsidP="002C491E">
            <w:pPr>
              <w:rPr>
                <w:lang w:val="en-US"/>
              </w:rPr>
            </w:pPr>
            <w:r w:rsidRPr="002C491E">
              <w:rPr>
                <w:lang w:val="en-US"/>
              </w:rPr>
              <w:t>p: 4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C2BC6A6" w14:textId="70B3F95A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p: </w:t>
            </w:r>
            <w:r w:rsidR="003C7E0B">
              <w:rPr>
                <w:rFonts w:ascii="Courier New" w:hAnsi="Courier New" w:cs="Courier New"/>
                <w:lang w:val="en-US"/>
              </w:rPr>
              <w:t>5</w:t>
            </w:r>
          </w:p>
        </w:tc>
        <w:tc>
          <w:tcPr>
            <w:tcW w:w="1430" w:type="dxa"/>
            <w:shd w:val="clear" w:color="auto" w:fill="FFFFFF" w:themeFill="background1"/>
          </w:tcPr>
          <w:p w14:paraId="1D5D1AAE" w14:textId="77777777" w:rsidR="003F0299" w:rsidRDefault="003F0299" w:rsidP="00AD2B28">
            <w:pPr>
              <w:rPr>
                <w:lang w:val="en-US"/>
              </w:rPr>
            </w:pPr>
          </w:p>
          <w:p w14:paraId="6C95CAF5" w14:textId="77777777" w:rsidR="00210441" w:rsidRDefault="00210441" w:rsidP="00AD2B28">
            <w:pPr>
              <w:rPr>
                <w:lang w:val="en-US"/>
              </w:rPr>
            </w:pPr>
          </w:p>
          <w:p w14:paraId="68571717" w14:textId="77777777" w:rsidR="00210441" w:rsidRDefault="00210441" w:rsidP="00AD2B28">
            <w:pPr>
              <w:rPr>
                <w:lang w:val="en-US"/>
              </w:rPr>
            </w:pPr>
          </w:p>
          <w:p w14:paraId="025EFCF6" w14:textId="443C1F7D" w:rsidR="00210441" w:rsidRPr="004373C3" w:rsidRDefault="00210441" w:rsidP="00AD2B28">
            <w:pPr>
              <w:rPr>
                <w:lang w:val="en-US"/>
              </w:rPr>
            </w:pPr>
            <w:r>
              <w:rPr>
                <w:lang w:val="en-US"/>
              </w:rPr>
              <w:t>3 DL</w:t>
            </w:r>
          </w:p>
        </w:tc>
      </w:tr>
      <w:tr w:rsidR="00AE45B3" w:rsidRPr="00845767" w14:paraId="33C4A14B" w14:textId="77777777" w:rsidTr="00D34E75">
        <w:tc>
          <w:tcPr>
            <w:tcW w:w="567" w:type="dxa"/>
            <w:shd w:val="clear" w:color="auto" w:fill="FFFFFF" w:themeFill="background1"/>
          </w:tcPr>
          <w:p w14:paraId="42EC8BD2" w14:textId="08AB7755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 w:rsidRPr="003F0299">
              <w:rPr>
                <w:rFonts w:cs="Tahoma"/>
                <w:szCs w:val="22"/>
                <w:lang w:val="en-US" w:eastAsia="de-AT"/>
              </w:rPr>
              <w:t>6</w:t>
            </w:r>
          </w:p>
        </w:tc>
        <w:tc>
          <w:tcPr>
            <w:tcW w:w="4678" w:type="dxa"/>
            <w:shd w:val="clear" w:color="auto" w:fill="FFFFFF" w:themeFill="background1"/>
          </w:tcPr>
          <w:p w14:paraId="5C42DCEE" w14:textId="49F12385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5BB4E1D4" w14:textId="64B7B6EC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c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="00AE45B3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35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4751561D" w14:textId="77777777" w:rsidR="00AE45B3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c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-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7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&gt;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4548728F" w14:textId="78E36973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075FAB0C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"c: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c</w:t>
            </w:r>
            <w:proofErr w:type="gramStart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);</w:t>
            </w:r>
            <w:proofErr w:type="gramEnd"/>
          </w:p>
          <w:p w14:paraId="7C31AFB1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c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-=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7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192E0C52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5BADAF45" w14:textId="77777777" w:rsidR="003F0299" w:rsidRPr="00B773C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1303F708" w14:textId="77777777" w:rsidR="003F0299" w:rsidRDefault="001F2225" w:rsidP="000A2D45">
            <w:pPr>
              <w:pStyle w:val="Listenabsatz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28 -&gt;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</w:p>
          <w:p w14:paraId="03101F0D" w14:textId="77777777" w:rsidR="001F2225" w:rsidRDefault="00E8508F" w:rsidP="000A2D45">
            <w:pPr>
              <w:pStyle w:val="Listenabsatz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21 -&gt;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</w:p>
          <w:p w14:paraId="79BDD35D" w14:textId="77777777" w:rsidR="00E8508F" w:rsidRDefault="00AC1860" w:rsidP="000A2D45">
            <w:pPr>
              <w:pStyle w:val="Listenabsatz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14 -&gt;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</w:p>
          <w:p w14:paraId="54F760FD" w14:textId="77777777" w:rsidR="00AC1860" w:rsidRDefault="00AC1860" w:rsidP="000A2D45">
            <w:pPr>
              <w:pStyle w:val="Listenabsatz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7 -&gt;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3129DD15" w14:textId="1915B5A5" w:rsidR="0020460D" w:rsidRPr="000A2D45" w:rsidRDefault="0020460D" w:rsidP="000A2D45">
            <w:pPr>
              <w:pStyle w:val="Listenabsatz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5 -&gt; </w:t>
            </w:r>
            <w:proofErr w:type="spellStart"/>
            <w:r>
              <w:rPr>
                <w:lang w:val="en-US"/>
              </w:rPr>
              <w:t>stopp</w:t>
            </w:r>
            <w:proofErr w:type="spellEnd"/>
          </w:p>
        </w:tc>
        <w:tc>
          <w:tcPr>
            <w:tcW w:w="3118" w:type="dxa"/>
            <w:shd w:val="clear" w:color="auto" w:fill="FFFFFF" w:themeFill="background1"/>
          </w:tcPr>
          <w:p w14:paraId="4972A037" w14:textId="77777777" w:rsidR="0020460D" w:rsidRPr="0020460D" w:rsidRDefault="0020460D" w:rsidP="0020460D">
            <w:pPr>
              <w:rPr>
                <w:lang w:val="en-US"/>
              </w:rPr>
            </w:pPr>
            <w:r w:rsidRPr="0020460D">
              <w:rPr>
                <w:lang w:val="en-US"/>
              </w:rPr>
              <w:t>c: 35</w:t>
            </w:r>
          </w:p>
          <w:p w14:paraId="4D793AD1" w14:textId="77777777" w:rsidR="0020460D" w:rsidRPr="0020460D" w:rsidRDefault="0020460D" w:rsidP="0020460D">
            <w:pPr>
              <w:rPr>
                <w:lang w:val="en-US"/>
              </w:rPr>
            </w:pPr>
            <w:r w:rsidRPr="0020460D">
              <w:rPr>
                <w:lang w:val="en-US"/>
              </w:rPr>
              <w:t>c: 28</w:t>
            </w:r>
          </w:p>
          <w:p w14:paraId="3ED23FCA" w14:textId="77777777" w:rsidR="0020460D" w:rsidRPr="0020460D" w:rsidRDefault="0020460D" w:rsidP="0020460D">
            <w:pPr>
              <w:rPr>
                <w:lang w:val="en-US"/>
              </w:rPr>
            </w:pPr>
            <w:r w:rsidRPr="0020460D">
              <w:rPr>
                <w:lang w:val="en-US"/>
              </w:rPr>
              <w:t>c: 21</w:t>
            </w:r>
          </w:p>
          <w:p w14:paraId="2F3992E3" w14:textId="22E5F663" w:rsidR="003F0299" w:rsidRPr="004373C3" w:rsidRDefault="0020460D" w:rsidP="0020460D">
            <w:pPr>
              <w:rPr>
                <w:lang w:val="en-US"/>
              </w:rPr>
            </w:pPr>
            <w:r w:rsidRPr="0020460D">
              <w:rPr>
                <w:lang w:val="en-US"/>
              </w:rPr>
              <w:t>c: 14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98DD505" w14:textId="4565E2A0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c: </w:t>
            </w:r>
            <w:r w:rsidR="003C7E0B">
              <w:rPr>
                <w:rFonts w:ascii="Courier New" w:hAnsi="Courier New" w:cs="Courier New"/>
                <w:lang w:val="en-US"/>
              </w:rPr>
              <w:t>7</w:t>
            </w:r>
          </w:p>
        </w:tc>
        <w:tc>
          <w:tcPr>
            <w:tcW w:w="1430" w:type="dxa"/>
            <w:shd w:val="clear" w:color="auto" w:fill="FFFFFF" w:themeFill="background1"/>
          </w:tcPr>
          <w:p w14:paraId="3CDBDFE3" w14:textId="77777777" w:rsidR="003F0299" w:rsidRDefault="003F0299" w:rsidP="00AD2B28">
            <w:pPr>
              <w:rPr>
                <w:lang w:val="en-US"/>
              </w:rPr>
            </w:pPr>
          </w:p>
          <w:p w14:paraId="6E15F678" w14:textId="77777777" w:rsidR="00210441" w:rsidRDefault="00210441" w:rsidP="00AD2B28">
            <w:pPr>
              <w:rPr>
                <w:lang w:val="en-US"/>
              </w:rPr>
            </w:pPr>
          </w:p>
          <w:p w14:paraId="3DF53F95" w14:textId="77777777" w:rsidR="00210441" w:rsidRDefault="00210441" w:rsidP="00AD2B28">
            <w:pPr>
              <w:rPr>
                <w:lang w:val="en-US"/>
              </w:rPr>
            </w:pPr>
          </w:p>
          <w:p w14:paraId="2E134180" w14:textId="627D2719" w:rsidR="00210441" w:rsidRPr="004373C3" w:rsidRDefault="00210441" w:rsidP="00AD2B28">
            <w:pPr>
              <w:rPr>
                <w:lang w:val="en-US"/>
              </w:rPr>
            </w:pPr>
            <w:r>
              <w:rPr>
                <w:lang w:val="en-US"/>
              </w:rPr>
              <w:t>4 DL</w:t>
            </w:r>
          </w:p>
        </w:tc>
      </w:tr>
      <w:tr w:rsidR="00AE45B3" w:rsidRPr="00845767" w14:paraId="13E1BD1B" w14:textId="77777777" w:rsidTr="00D34E75">
        <w:tc>
          <w:tcPr>
            <w:tcW w:w="567" w:type="dxa"/>
            <w:shd w:val="clear" w:color="auto" w:fill="FFFFFF" w:themeFill="background1"/>
          </w:tcPr>
          <w:p w14:paraId="6EB8D2CD" w14:textId="350D9B2C" w:rsidR="003F0299" w:rsidRPr="003F0299" w:rsidRDefault="003F0299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 w:rsidRPr="003F0299">
              <w:rPr>
                <w:rFonts w:cs="Tahoma"/>
                <w:szCs w:val="22"/>
                <w:lang w:val="en-US" w:eastAsia="de-AT"/>
              </w:rPr>
              <w:t>7</w:t>
            </w:r>
          </w:p>
        </w:tc>
        <w:tc>
          <w:tcPr>
            <w:tcW w:w="4678" w:type="dxa"/>
            <w:shd w:val="clear" w:color="auto" w:fill="FFFFFF" w:themeFill="background1"/>
          </w:tcPr>
          <w:p w14:paraId="22F86C17" w14:textId="07BCBD5A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  <w:p w14:paraId="4C337D91" w14:textId="7086E24A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l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="00FA28BB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6E64F1AC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((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l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l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-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l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&lt;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20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3198570F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>printf</w:t>
            </w:r>
            <w:proofErr w:type="spellEnd"/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(</w:t>
            </w:r>
            <w:proofErr w:type="gramEnd"/>
            <w:r w:rsidRPr="003F0299">
              <w:rPr>
                <w:rFonts w:ascii="Courier New" w:hAnsi="Courier New" w:cs="Courier New"/>
                <w:color w:val="808080"/>
                <w:szCs w:val="22"/>
                <w:lang w:val="de-AT" w:eastAsia="de-AT"/>
              </w:rPr>
              <w:t>"l: %d\n"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,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 xml:space="preserve"> l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);</w:t>
            </w:r>
          </w:p>
          <w:p w14:paraId="3C50B2CA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</w:pPr>
            <w:r w:rsidRPr="003F0299">
              <w:rPr>
                <w:rFonts w:ascii="Courier New" w:hAnsi="Courier New" w:cs="Courier New"/>
                <w:color w:val="000000"/>
                <w:szCs w:val="22"/>
                <w:lang w:val="de-AT" w:eastAsia="de-AT"/>
              </w:rPr>
              <w:t xml:space="preserve">  l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++;</w:t>
            </w:r>
          </w:p>
          <w:p w14:paraId="7EE7CF23" w14:textId="77777777" w:rsidR="003F0299" w:rsidRPr="003F0299" w:rsidRDefault="003F0299" w:rsidP="003F0299">
            <w:pPr>
              <w:shd w:val="clear" w:color="auto" w:fill="FFFFFF"/>
              <w:suppressAutoHyphens w:val="0"/>
              <w:rPr>
                <w:rFonts w:ascii="Times New Roman" w:hAnsi="Times New Roman"/>
                <w:szCs w:val="22"/>
                <w:lang w:val="de-AT" w:eastAsia="de-AT"/>
              </w:rPr>
            </w:pP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}</w:t>
            </w:r>
          </w:p>
          <w:p w14:paraId="1AD7DDF4" w14:textId="77777777" w:rsidR="003F0299" w:rsidRPr="00AE45B3" w:rsidRDefault="003F0299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de-AT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45D41245" w14:textId="77777777" w:rsidR="003F0299" w:rsidRDefault="00CD0D52" w:rsidP="00DB3FAF">
            <w:pPr>
              <w:pStyle w:val="Listenabsatz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 xml:space="preserve">0 -&gt;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</w:p>
          <w:p w14:paraId="45031ADF" w14:textId="77777777" w:rsidR="00CD0D52" w:rsidRDefault="00374D12" w:rsidP="00DB3FAF">
            <w:pPr>
              <w:pStyle w:val="Listenabsatz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 xml:space="preserve">3 -&gt;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261BA4C9" w14:textId="77777777" w:rsidR="00374D12" w:rsidRDefault="006B7F74" w:rsidP="00DB3FAF">
            <w:pPr>
              <w:pStyle w:val="Listenabsatz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 xml:space="preserve">8 -&gt;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</w:p>
          <w:p w14:paraId="33510425" w14:textId="77777777" w:rsidR="006B7F74" w:rsidRDefault="00DC0AF9" w:rsidP="00DB3FAF">
            <w:pPr>
              <w:pStyle w:val="Listenabsatz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 xml:space="preserve">15 -&gt; </w:t>
            </w:r>
            <w:proofErr w:type="spellStart"/>
            <w:r>
              <w:rPr>
                <w:lang w:val="en-US"/>
              </w:rPr>
              <w:t>weiter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666A8D57" w14:textId="11083D6E" w:rsidR="00DC0AF9" w:rsidRPr="00DB3FAF" w:rsidRDefault="005A0837" w:rsidP="00DB3FAF">
            <w:pPr>
              <w:pStyle w:val="Listenabsatz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 xml:space="preserve">24 -&gt; stop </w:t>
            </w:r>
          </w:p>
        </w:tc>
        <w:tc>
          <w:tcPr>
            <w:tcW w:w="3118" w:type="dxa"/>
            <w:shd w:val="clear" w:color="auto" w:fill="FFFFFF" w:themeFill="background1"/>
          </w:tcPr>
          <w:p w14:paraId="4165DFDE" w14:textId="77777777" w:rsidR="005A0837" w:rsidRPr="005A0837" w:rsidRDefault="005A0837" w:rsidP="005A0837">
            <w:pPr>
              <w:rPr>
                <w:lang w:val="en-US"/>
              </w:rPr>
            </w:pPr>
            <w:bookmarkStart w:id="0" w:name="_Hlk219893231"/>
            <w:r w:rsidRPr="005A0837">
              <w:rPr>
                <w:lang w:val="en-US"/>
              </w:rPr>
              <w:t>l: 2</w:t>
            </w:r>
          </w:p>
          <w:p w14:paraId="7C4A2A40" w14:textId="77777777" w:rsidR="005A0837" w:rsidRPr="005A0837" w:rsidRDefault="005A0837" w:rsidP="005A0837">
            <w:pPr>
              <w:rPr>
                <w:lang w:val="en-US"/>
              </w:rPr>
            </w:pPr>
            <w:r w:rsidRPr="005A0837">
              <w:rPr>
                <w:lang w:val="en-US"/>
              </w:rPr>
              <w:t>l: 3</w:t>
            </w:r>
          </w:p>
          <w:p w14:paraId="4443DAF3" w14:textId="77777777" w:rsidR="005A0837" w:rsidRPr="005A0837" w:rsidRDefault="005A0837" w:rsidP="005A0837">
            <w:pPr>
              <w:rPr>
                <w:lang w:val="en-US"/>
              </w:rPr>
            </w:pPr>
            <w:r w:rsidRPr="005A0837">
              <w:rPr>
                <w:lang w:val="en-US"/>
              </w:rPr>
              <w:t>l: 4</w:t>
            </w:r>
          </w:p>
          <w:p w14:paraId="6EC3DB89" w14:textId="7A33864C" w:rsidR="003F0299" w:rsidRPr="004373C3" w:rsidRDefault="005A0837" w:rsidP="005A0837">
            <w:pPr>
              <w:rPr>
                <w:lang w:val="en-US"/>
              </w:rPr>
            </w:pPr>
            <w:r w:rsidRPr="005A0837">
              <w:rPr>
                <w:lang w:val="en-US"/>
              </w:rPr>
              <w:t>l: 5</w:t>
            </w:r>
            <w:bookmarkEnd w:id="0"/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694C340" w14:textId="75A10103" w:rsidR="00AE45B3" w:rsidRPr="00AE45B3" w:rsidRDefault="00AE45B3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l: </w:t>
            </w:r>
            <w:r w:rsidR="007862ED">
              <w:rPr>
                <w:rFonts w:ascii="Courier New" w:hAnsi="Courier New" w:cs="Courier New"/>
                <w:lang w:val="en-US"/>
              </w:rPr>
              <w:t>6</w:t>
            </w:r>
          </w:p>
        </w:tc>
        <w:tc>
          <w:tcPr>
            <w:tcW w:w="1430" w:type="dxa"/>
            <w:shd w:val="clear" w:color="auto" w:fill="FFFFFF" w:themeFill="background1"/>
          </w:tcPr>
          <w:p w14:paraId="3B3638AA" w14:textId="77777777" w:rsidR="003F0299" w:rsidRDefault="003F0299" w:rsidP="00AD2B28">
            <w:pPr>
              <w:rPr>
                <w:lang w:val="en-US"/>
              </w:rPr>
            </w:pPr>
          </w:p>
          <w:p w14:paraId="71FBE467" w14:textId="77777777" w:rsidR="000349CD" w:rsidRDefault="000349CD" w:rsidP="00AD2B28">
            <w:pPr>
              <w:rPr>
                <w:lang w:val="en-US"/>
              </w:rPr>
            </w:pPr>
          </w:p>
          <w:p w14:paraId="20BD292F" w14:textId="502E1440" w:rsidR="000349CD" w:rsidRPr="004373C3" w:rsidRDefault="000349CD" w:rsidP="00AD2B28">
            <w:pPr>
              <w:rPr>
                <w:lang w:val="en-US"/>
              </w:rPr>
            </w:pPr>
            <w:r>
              <w:rPr>
                <w:lang w:val="en-US"/>
              </w:rPr>
              <w:t>4 DL</w:t>
            </w:r>
          </w:p>
        </w:tc>
      </w:tr>
      <w:tr w:rsidR="00FA28BB" w:rsidRPr="00845767" w14:paraId="524359A3" w14:textId="77777777" w:rsidTr="00D34E75">
        <w:tc>
          <w:tcPr>
            <w:tcW w:w="567" w:type="dxa"/>
            <w:shd w:val="clear" w:color="auto" w:fill="FFFFFF" w:themeFill="background1"/>
          </w:tcPr>
          <w:p w14:paraId="165102ED" w14:textId="7CD29BAD" w:rsidR="00FA28BB" w:rsidRPr="003F0299" w:rsidRDefault="00FA28BB" w:rsidP="003F0299">
            <w:pPr>
              <w:shd w:val="clear" w:color="auto" w:fill="FFFFFF"/>
              <w:suppressAutoHyphens w:val="0"/>
              <w:rPr>
                <w:rFonts w:cs="Tahoma"/>
                <w:szCs w:val="22"/>
                <w:lang w:val="en-US" w:eastAsia="de-AT"/>
              </w:rPr>
            </w:pPr>
            <w:r>
              <w:rPr>
                <w:rFonts w:cs="Tahoma"/>
                <w:szCs w:val="22"/>
                <w:lang w:val="en-US" w:eastAsia="de-AT"/>
              </w:rPr>
              <w:t>8</w:t>
            </w:r>
          </w:p>
        </w:tc>
        <w:tc>
          <w:tcPr>
            <w:tcW w:w="4678" w:type="dxa"/>
            <w:shd w:val="clear" w:color="auto" w:fill="FFFFFF" w:themeFill="background1"/>
          </w:tcPr>
          <w:p w14:paraId="06D1B866" w14:textId="2815E98F" w:rsidR="00B773C9" w:rsidRPr="003F0299" w:rsidRDefault="00B773C9" w:rsidP="00B773C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x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12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r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  <w:t>int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y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</w:t>
            </w:r>
            <w:r w:rsidRPr="003F0299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5</w:t>
            </w:r>
            <w:r w:rsidRPr="003F0299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2CFCD196" w14:textId="77777777" w:rsidR="00B773C9" w:rsidRDefault="00B773C9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</w:pPr>
          </w:p>
          <w:p w14:paraId="661E425A" w14:textId="14D43B8A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while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((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x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-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x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&lt;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100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31E47447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419A0F0C" w14:textId="77777777" w:rsidR="003D65B9" w:rsidRDefault="00FA28BB" w:rsidP="00FA28BB">
            <w:pPr>
              <w:shd w:val="clear" w:color="auto" w:fill="FFFFFF"/>
              <w:suppressAutoHyphens w:val="0"/>
              <w:rPr>
                <w:color w:val="80808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proofErr w:type="spellStart"/>
            <w:proofErr w:type="gramStart"/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printf</w:t>
            </w:r>
            <w:proofErr w:type="spellEnd"/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proofErr w:type="gramEnd"/>
            <w:r w:rsidRPr="00FA28BB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"x</w:t>
            </w:r>
            <w:r w:rsidR="003D65B9" w:rsidRPr="003D65B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:</w:t>
            </w:r>
            <w:r w:rsidRPr="00FA28BB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 xml:space="preserve"> %d, y</w:t>
            </w:r>
            <w:r w:rsidR="003D65B9" w:rsidRPr="003D65B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:</w:t>
            </w:r>
            <w:r w:rsidRPr="00FA28BB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 xml:space="preserve"> %d, </w:t>
            </w:r>
            <w:r w:rsidR="003D65B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 xml:space="preserve"> </w:t>
            </w:r>
            <w:r w:rsidR="003D65B9">
              <w:rPr>
                <w:color w:val="808080"/>
                <w:szCs w:val="22"/>
                <w:lang w:val="en-US" w:eastAsia="de-AT"/>
              </w:rPr>
              <w:t xml:space="preserve"> </w:t>
            </w:r>
          </w:p>
          <w:p w14:paraId="03A2DF36" w14:textId="7F6DAF24" w:rsidR="003D65B9" w:rsidRDefault="003D65B9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>
              <w:rPr>
                <w:color w:val="808080"/>
                <w:szCs w:val="22"/>
                <w:lang w:val="en-US" w:eastAsia="de-AT"/>
              </w:rPr>
              <w:t xml:space="preserve">        </w:t>
            </w:r>
            <w:r w:rsidRPr="003D65B9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>expression</w:t>
            </w:r>
            <w:r w:rsidR="00FA28BB" w:rsidRPr="00FA28BB">
              <w:rPr>
                <w:rFonts w:ascii="Courier New" w:hAnsi="Courier New" w:cs="Courier New"/>
                <w:color w:val="808080"/>
                <w:szCs w:val="22"/>
                <w:lang w:val="en-US" w:eastAsia="de-AT"/>
              </w:rPr>
              <w:t xml:space="preserve"> = %d\n"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244D8BC1" w14:textId="439A3EA5" w:rsidR="00FA28BB" w:rsidRPr="00FA28BB" w:rsidRDefault="003D65B9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  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>x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,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x 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*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-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x 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r w:rsidR="00FA28BB"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y</w:t>
            </w:r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proofErr w:type="gramStart"/>
            <w:r w:rsidR="00FA28BB"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);</w:t>
            </w:r>
            <w:proofErr w:type="gramEnd"/>
          </w:p>
          <w:p w14:paraId="4DF73B49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20AA46FF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r w:rsidRPr="00FA28BB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if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(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x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%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==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r w:rsidRPr="00FA28BB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0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)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3F72788F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lastRenderedPageBreak/>
              <w:t xml:space="preserve"> 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2587CA36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  y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+=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FA28BB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3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65653F4C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783A43F6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r w:rsidRPr="00FA28BB">
              <w:rPr>
                <w:rFonts w:ascii="Courier New" w:hAnsi="Courier New" w:cs="Courier New"/>
                <w:b/>
                <w:bCs/>
                <w:color w:val="0000FF"/>
                <w:szCs w:val="22"/>
                <w:lang w:val="en-US" w:eastAsia="de-AT"/>
              </w:rPr>
              <w:t>else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</w:p>
          <w:p w14:paraId="6E4E3025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{</w:t>
            </w:r>
          </w:p>
          <w:p w14:paraId="4899FE57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  x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+=</w:t>
            </w: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</w:t>
            </w:r>
            <w:proofErr w:type="gramStart"/>
            <w:r w:rsidRPr="00FA28BB">
              <w:rPr>
                <w:rFonts w:ascii="Courier New" w:hAnsi="Courier New" w:cs="Courier New"/>
                <w:color w:val="FF8000"/>
                <w:szCs w:val="22"/>
                <w:lang w:val="en-US" w:eastAsia="de-AT"/>
              </w:rPr>
              <w:t>2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;</w:t>
            </w:r>
            <w:proofErr w:type="gramEnd"/>
          </w:p>
          <w:p w14:paraId="56BF3608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}</w:t>
            </w:r>
          </w:p>
          <w:p w14:paraId="0088B65D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</w:pPr>
            <w:r w:rsidRPr="00FA28BB">
              <w:rPr>
                <w:rFonts w:ascii="Courier New" w:hAnsi="Courier New" w:cs="Courier New"/>
                <w:color w:val="000000"/>
                <w:szCs w:val="22"/>
                <w:lang w:val="en-US" w:eastAsia="de-AT"/>
              </w:rPr>
              <w:t xml:space="preserve">  x</w:t>
            </w: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</w:t>
            </w:r>
            <w:proofErr w:type="gramStart"/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en-US" w:eastAsia="de-AT"/>
              </w:rPr>
              <w:t>+;</w:t>
            </w:r>
            <w:proofErr w:type="gramEnd"/>
          </w:p>
          <w:p w14:paraId="17C8BF04" w14:textId="77777777" w:rsidR="00FA28BB" w:rsidRPr="00FA28BB" w:rsidRDefault="00FA28BB" w:rsidP="00FA28BB">
            <w:pPr>
              <w:shd w:val="clear" w:color="auto" w:fill="FFFFFF"/>
              <w:suppressAutoHyphens w:val="0"/>
              <w:rPr>
                <w:rFonts w:ascii="Times New Roman" w:hAnsi="Times New Roman"/>
                <w:szCs w:val="22"/>
                <w:lang w:val="de-AT" w:eastAsia="de-AT"/>
              </w:rPr>
            </w:pPr>
            <w:r w:rsidRPr="00FA28BB">
              <w:rPr>
                <w:rFonts w:ascii="Courier New" w:hAnsi="Courier New" w:cs="Courier New"/>
                <w:b/>
                <w:bCs/>
                <w:color w:val="000080"/>
                <w:szCs w:val="22"/>
                <w:lang w:val="de-AT" w:eastAsia="de-AT"/>
              </w:rPr>
              <w:t>}</w:t>
            </w:r>
          </w:p>
          <w:p w14:paraId="3CE9F2B3" w14:textId="77777777" w:rsidR="00FA28BB" w:rsidRPr="003D65B9" w:rsidRDefault="00FA28BB" w:rsidP="003F0299">
            <w:pPr>
              <w:shd w:val="clear" w:color="auto" w:fill="FFFFFF"/>
              <w:suppressAutoHyphens w:val="0"/>
              <w:rPr>
                <w:rFonts w:ascii="Courier New" w:hAnsi="Courier New" w:cs="Courier New"/>
                <w:color w:val="8000FF"/>
                <w:szCs w:val="22"/>
                <w:lang w:val="en-US" w:eastAsia="de-AT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76108422" w14:textId="49CFF5B1" w:rsidR="00FA28BB" w:rsidRPr="00484C77" w:rsidRDefault="00FA28BB" w:rsidP="00484C77">
            <w:pPr>
              <w:pStyle w:val="Listenabsatz"/>
              <w:numPr>
                <w:ilvl w:val="0"/>
                <w:numId w:val="41"/>
              </w:numPr>
              <w:rPr>
                <w:lang w:val="en-US"/>
              </w:rPr>
            </w:pPr>
          </w:p>
        </w:tc>
        <w:tc>
          <w:tcPr>
            <w:tcW w:w="3118" w:type="dxa"/>
            <w:shd w:val="clear" w:color="auto" w:fill="FFFFFF" w:themeFill="background1"/>
          </w:tcPr>
          <w:p w14:paraId="65B4FE64" w14:textId="77777777" w:rsidR="0046023E" w:rsidRPr="0046023E" w:rsidRDefault="0046023E" w:rsidP="0046023E">
            <w:pPr>
              <w:rPr>
                <w:lang w:val="en-US"/>
              </w:rPr>
            </w:pPr>
            <w:r w:rsidRPr="0046023E">
              <w:rPr>
                <w:lang w:val="en-US"/>
              </w:rPr>
              <w:t xml:space="preserve">x: 12, y: 5, </w:t>
            </w:r>
            <w:proofErr w:type="spellStart"/>
            <w:r w:rsidRPr="0046023E">
              <w:rPr>
                <w:lang w:val="en-US"/>
              </w:rPr>
              <w:t>expression</w:t>
            </w:r>
            <w:proofErr w:type="spellEnd"/>
            <w:r w:rsidRPr="0046023E">
              <w:rPr>
                <w:lang w:val="en-US"/>
              </w:rPr>
              <w:t xml:space="preserve"> = 43</w:t>
            </w:r>
          </w:p>
          <w:p w14:paraId="6B90289A" w14:textId="77777777" w:rsidR="0046023E" w:rsidRPr="0046023E" w:rsidRDefault="0046023E" w:rsidP="0046023E">
            <w:pPr>
              <w:rPr>
                <w:lang w:val="en-US"/>
              </w:rPr>
            </w:pPr>
            <w:r w:rsidRPr="0046023E">
              <w:rPr>
                <w:lang w:val="en-US"/>
              </w:rPr>
              <w:t xml:space="preserve">x: 13, y: 8, </w:t>
            </w:r>
            <w:proofErr w:type="spellStart"/>
            <w:r w:rsidRPr="0046023E">
              <w:rPr>
                <w:lang w:val="en-US"/>
              </w:rPr>
              <w:t>expression</w:t>
            </w:r>
            <w:proofErr w:type="spellEnd"/>
            <w:r w:rsidRPr="0046023E">
              <w:rPr>
                <w:lang w:val="en-US"/>
              </w:rPr>
              <w:t xml:space="preserve"> = 83</w:t>
            </w:r>
          </w:p>
          <w:p w14:paraId="72A9F4A6" w14:textId="77777777" w:rsidR="00FA28BB" w:rsidRPr="004373C3" w:rsidRDefault="00FA28BB" w:rsidP="00AD2B28">
            <w:pPr>
              <w:rPr>
                <w:lang w:val="en-US"/>
              </w:rPr>
            </w:pP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B2EF54" w14:textId="4E447485" w:rsidR="00FA28BB" w:rsidRDefault="00FA28BB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x:</w:t>
            </w:r>
            <w:r w:rsidR="000349CD">
              <w:rPr>
                <w:rFonts w:ascii="Courier New" w:hAnsi="Courier New" w:cs="Courier New"/>
                <w:lang w:val="en-US"/>
              </w:rPr>
              <w:t>16</w:t>
            </w:r>
          </w:p>
          <w:p w14:paraId="2B8F843B" w14:textId="77777777" w:rsidR="00FA28BB" w:rsidRDefault="00FA28BB" w:rsidP="00AE45B3">
            <w:pPr>
              <w:rPr>
                <w:rFonts w:ascii="Courier New" w:hAnsi="Courier New" w:cs="Courier New"/>
                <w:lang w:val="en-US"/>
              </w:rPr>
            </w:pPr>
          </w:p>
          <w:p w14:paraId="00EFF66A" w14:textId="77777777" w:rsidR="00FA28BB" w:rsidRDefault="00FA28BB" w:rsidP="00AE45B3">
            <w:pPr>
              <w:rPr>
                <w:rFonts w:ascii="Courier New" w:hAnsi="Courier New" w:cs="Courier New"/>
                <w:lang w:val="en-US"/>
              </w:rPr>
            </w:pPr>
          </w:p>
          <w:p w14:paraId="7D1B7E82" w14:textId="3336F35A" w:rsidR="00FA28BB" w:rsidRDefault="00FA28BB" w:rsidP="00AE45B3">
            <w:pPr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y:</w:t>
            </w:r>
            <w:r w:rsidR="000349CD">
              <w:rPr>
                <w:rFonts w:ascii="Courier New" w:hAnsi="Courier New" w:cs="Courier New"/>
                <w:lang w:val="en-US"/>
              </w:rPr>
              <w:t>8</w:t>
            </w:r>
          </w:p>
        </w:tc>
        <w:tc>
          <w:tcPr>
            <w:tcW w:w="1430" w:type="dxa"/>
            <w:shd w:val="clear" w:color="auto" w:fill="FFFFFF" w:themeFill="background1"/>
          </w:tcPr>
          <w:p w14:paraId="6C8D35C8" w14:textId="77777777" w:rsidR="00FA28BB" w:rsidRDefault="00FA28BB" w:rsidP="00AD2B28">
            <w:pPr>
              <w:rPr>
                <w:lang w:val="en-US"/>
              </w:rPr>
            </w:pPr>
          </w:p>
          <w:p w14:paraId="5E7FF6C7" w14:textId="77777777" w:rsidR="000349CD" w:rsidRDefault="000349CD" w:rsidP="00AD2B28">
            <w:pPr>
              <w:rPr>
                <w:lang w:val="en-US"/>
              </w:rPr>
            </w:pPr>
          </w:p>
          <w:p w14:paraId="04A0B55F" w14:textId="77777777" w:rsidR="000349CD" w:rsidRDefault="000349CD" w:rsidP="00AD2B28">
            <w:pPr>
              <w:rPr>
                <w:lang w:val="en-US"/>
              </w:rPr>
            </w:pPr>
          </w:p>
          <w:p w14:paraId="22D14B52" w14:textId="179B0DD1" w:rsidR="000349CD" w:rsidRPr="004373C3" w:rsidRDefault="000349CD" w:rsidP="00AD2B28">
            <w:pPr>
              <w:rPr>
                <w:lang w:val="en-US"/>
              </w:rPr>
            </w:pPr>
            <w:r>
              <w:rPr>
                <w:lang w:val="en-US"/>
              </w:rPr>
              <w:t>2 DL</w:t>
            </w:r>
          </w:p>
        </w:tc>
      </w:tr>
    </w:tbl>
    <w:p w14:paraId="2C9BF6B9" w14:textId="77777777" w:rsidR="00AD2B28" w:rsidRPr="004373C3" w:rsidRDefault="00AD2B28" w:rsidP="00AD2B28">
      <w:pPr>
        <w:rPr>
          <w:lang w:val="en-US"/>
        </w:rPr>
      </w:pPr>
    </w:p>
    <w:sectPr w:rsidR="00AD2B28" w:rsidRPr="004373C3" w:rsidSect="003D65B9">
      <w:pgSz w:w="16838" w:h="11906" w:orient="landscape"/>
      <w:pgMar w:top="1417" w:right="426" w:bottom="567" w:left="567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36EF" w14:textId="77777777" w:rsidR="00A24A92" w:rsidRDefault="00A24A92">
      <w:r>
        <w:separator/>
      </w:r>
    </w:p>
  </w:endnote>
  <w:endnote w:type="continuationSeparator" w:id="0">
    <w:p w14:paraId="1C0C8009" w14:textId="77777777" w:rsidR="00A24A92" w:rsidRDefault="00A24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 Regular">
    <w:panose1 w:val="020B0604020202020204"/>
    <w:charset w:val="01"/>
    <w:family w:val="swiss"/>
    <w:pitch w:val="default"/>
  </w:font>
  <w:font w:name="FreeSans">
    <w:altName w:val="Times New Roman"/>
    <w:panose1 w:val="020B0604020202020204"/>
    <w:charset w:val="01"/>
    <w:family w:val="auto"/>
    <w:pitch w:val="variable"/>
  </w:font>
  <w:font w:name="Titillium Web">
    <w:altName w:val="Titillium Web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B670" w14:textId="77777777" w:rsidR="00A24A92" w:rsidRDefault="00A24A92">
      <w:r>
        <w:separator/>
      </w:r>
    </w:p>
  </w:footnote>
  <w:footnote w:type="continuationSeparator" w:id="0">
    <w:p w14:paraId="10B7C980" w14:textId="77777777" w:rsidR="00A24A92" w:rsidRDefault="00A24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Helvetica" w:hAnsi="Helvetica" w:cs="Helvetica" w:hint="default"/>
        <w:sz w:val="22"/>
        <w:szCs w:val="22"/>
        <w:lang w:val="de-AT" w:eastAsia="de-AT"/>
      </w:rPr>
    </w:lvl>
  </w:abstractNum>
  <w:abstractNum w:abstractNumId="4" w15:restartNumberingAfterBreak="0">
    <w:nsid w:val="00D05B7C"/>
    <w:multiLevelType w:val="hybridMultilevel"/>
    <w:tmpl w:val="B15C93D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8E39B7"/>
    <w:multiLevelType w:val="hybridMultilevel"/>
    <w:tmpl w:val="60121BB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A670F9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058D7"/>
    <w:multiLevelType w:val="hybridMultilevel"/>
    <w:tmpl w:val="1A5CB7F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0843A2"/>
    <w:multiLevelType w:val="hybridMultilevel"/>
    <w:tmpl w:val="74488CE2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457A26"/>
    <w:multiLevelType w:val="hybridMultilevel"/>
    <w:tmpl w:val="02E0A69C"/>
    <w:lvl w:ilvl="0" w:tplc="4710C680">
      <w:start w:val="1"/>
      <w:numFmt w:val="lowerLetter"/>
      <w:lvlText w:val="%1)"/>
      <w:lvlJc w:val="left"/>
      <w:pPr>
        <w:ind w:left="720" w:hanging="360"/>
      </w:pPr>
      <w:rPr>
        <w:rFonts w:ascii="Tahoma" w:eastAsia="Times New Roman" w:hAnsi="Tahoma" w:cs="Tahoma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506CEA"/>
    <w:multiLevelType w:val="hybridMultilevel"/>
    <w:tmpl w:val="140C8A4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E0245"/>
    <w:multiLevelType w:val="hybridMultilevel"/>
    <w:tmpl w:val="72081818"/>
    <w:lvl w:ilvl="0" w:tplc="F4808B0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D307FF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703172"/>
    <w:multiLevelType w:val="hybridMultilevel"/>
    <w:tmpl w:val="F3C2DE50"/>
    <w:lvl w:ilvl="0" w:tplc="D35022F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0B6ABC"/>
    <w:multiLevelType w:val="hybridMultilevel"/>
    <w:tmpl w:val="EC700A22"/>
    <w:lvl w:ilvl="0" w:tplc="DDC442E0">
      <w:start w:val="5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76698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86" w:hanging="360"/>
      </w:pPr>
      <w:rPr>
        <w:rFonts w:ascii="Courier New" w:hAnsi="Courier New" w:hint="default"/>
      </w:rPr>
    </w:lvl>
    <w:lvl w:ilvl="1" w:tplc="0C070019">
      <w:start w:val="1"/>
      <w:numFmt w:val="lowerLetter"/>
      <w:lvlText w:val="%2."/>
      <w:lvlJc w:val="left"/>
      <w:pPr>
        <w:ind w:left="1506" w:hanging="360"/>
      </w:pPr>
    </w:lvl>
    <w:lvl w:ilvl="2" w:tplc="0C07001B" w:tentative="1">
      <w:start w:val="1"/>
      <w:numFmt w:val="lowerRoman"/>
      <w:lvlText w:val="%3."/>
      <w:lvlJc w:val="right"/>
      <w:pPr>
        <w:ind w:left="2226" w:hanging="180"/>
      </w:pPr>
    </w:lvl>
    <w:lvl w:ilvl="3" w:tplc="0C07000F" w:tentative="1">
      <w:start w:val="1"/>
      <w:numFmt w:val="decimal"/>
      <w:lvlText w:val="%4."/>
      <w:lvlJc w:val="left"/>
      <w:pPr>
        <w:ind w:left="2946" w:hanging="360"/>
      </w:pPr>
    </w:lvl>
    <w:lvl w:ilvl="4" w:tplc="0C070019" w:tentative="1">
      <w:start w:val="1"/>
      <w:numFmt w:val="lowerLetter"/>
      <w:lvlText w:val="%5."/>
      <w:lvlJc w:val="left"/>
      <w:pPr>
        <w:ind w:left="3666" w:hanging="360"/>
      </w:pPr>
    </w:lvl>
    <w:lvl w:ilvl="5" w:tplc="0C07001B" w:tentative="1">
      <w:start w:val="1"/>
      <w:numFmt w:val="lowerRoman"/>
      <w:lvlText w:val="%6."/>
      <w:lvlJc w:val="right"/>
      <w:pPr>
        <w:ind w:left="4386" w:hanging="180"/>
      </w:pPr>
    </w:lvl>
    <w:lvl w:ilvl="6" w:tplc="0C07000F" w:tentative="1">
      <w:start w:val="1"/>
      <w:numFmt w:val="decimal"/>
      <w:lvlText w:val="%7."/>
      <w:lvlJc w:val="left"/>
      <w:pPr>
        <w:ind w:left="5106" w:hanging="360"/>
      </w:pPr>
    </w:lvl>
    <w:lvl w:ilvl="7" w:tplc="0C070019" w:tentative="1">
      <w:start w:val="1"/>
      <w:numFmt w:val="lowerLetter"/>
      <w:lvlText w:val="%8."/>
      <w:lvlJc w:val="left"/>
      <w:pPr>
        <w:ind w:left="5826" w:hanging="360"/>
      </w:pPr>
    </w:lvl>
    <w:lvl w:ilvl="8" w:tplc="0C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1DEF04B0"/>
    <w:multiLevelType w:val="hybridMultilevel"/>
    <w:tmpl w:val="FC90ACC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B7A24"/>
    <w:multiLevelType w:val="hybridMultilevel"/>
    <w:tmpl w:val="D50CBC94"/>
    <w:lvl w:ilvl="0" w:tplc="20C8100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4D7493"/>
    <w:multiLevelType w:val="hybridMultilevel"/>
    <w:tmpl w:val="1D00E130"/>
    <w:lvl w:ilvl="0" w:tplc="0E9CBAC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A8689A"/>
    <w:multiLevelType w:val="hybridMultilevel"/>
    <w:tmpl w:val="FB06D70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491C55"/>
    <w:multiLevelType w:val="hybridMultilevel"/>
    <w:tmpl w:val="62E8ED8C"/>
    <w:lvl w:ilvl="0" w:tplc="6EBEDD6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E31DE7"/>
    <w:multiLevelType w:val="hybridMultilevel"/>
    <w:tmpl w:val="74488CE2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B55AD5"/>
    <w:multiLevelType w:val="hybridMultilevel"/>
    <w:tmpl w:val="5A0E4D02"/>
    <w:lvl w:ilvl="0" w:tplc="C3FC41E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0F40CB"/>
    <w:multiLevelType w:val="hybridMultilevel"/>
    <w:tmpl w:val="B15C93D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4E2837"/>
    <w:multiLevelType w:val="hybridMultilevel"/>
    <w:tmpl w:val="4A62F5F0"/>
    <w:lvl w:ilvl="0" w:tplc="B9D00392">
      <w:start w:val="93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052AE"/>
    <w:multiLevelType w:val="hybridMultilevel"/>
    <w:tmpl w:val="DBDC058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ED373C"/>
    <w:multiLevelType w:val="hybridMultilevel"/>
    <w:tmpl w:val="51C8FEE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70A05"/>
    <w:multiLevelType w:val="hybridMultilevel"/>
    <w:tmpl w:val="3A6A6F50"/>
    <w:lvl w:ilvl="0" w:tplc="FB56B11E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94A94"/>
    <w:multiLevelType w:val="hybridMultilevel"/>
    <w:tmpl w:val="B15C93D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E08F0"/>
    <w:multiLevelType w:val="hybridMultilevel"/>
    <w:tmpl w:val="21AC102A"/>
    <w:lvl w:ilvl="0" w:tplc="0C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0" w15:restartNumberingAfterBreak="0">
    <w:nsid w:val="536933F2"/>
    <w:multiLevelType w:val="hybridMultilevel"/>
    <w:tmpl w:val="B15C93D0"/>
    <w:lvl w:ilvl="0" w:tplc="FFFFFFFF">
      <w:start w:val="1"/>
      <w:numFmt w:val="decimal"/>
      <w:lvlText w:val="%1)"/>
      <w:lvlJc w:val="left"/>
      <w:pPr>
        <w:ind w:left="360" w:hanging="360"/>
      </w:pPr>
      <w:rPr>
        <w:rFonts w:ascii="Courier New" w:hAnsi="Courier New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6803196"/>
    <w:multiLevelType w:val="hybridMultilevel"/>
    <w:tmpl w:val="79A8C924"/>
    <w:lvl w:ilvl="0" w:tplc="635E72CC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942830"/>
    <w:multiLevelType w:val="hybridMultilevel"/>
    <w:tmpl w:val="05DAF29C"/>
    <w:lvl w:ilvl="0" w:tplc="32DEBC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2E430A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5A1791"/>
    <w:multiLevelType w:val="hybridMultilevel"/>
    <w:tmpl w:val="83166DB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044BEE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5175D7"/>
    <w:multiLevelType w:val="hybridMultilevel"/>
    <w:tmpl w:val="B15C93D0"/>
    <w:lvl w:ilvl="0" w:tplc="E8D26268">
      <w:start w:val="1"/>
      <w:numFmt w:val="decimal"/>
      <w:lvlText w:val="%1)"/>
      <w:lvlJc w:val="left"/>
      <w:pPr>
        <w:ind w:left="720" w:hanging="360"/>
      </w:pPr>
      <w:rPr>
        <w:rFonts w:ascii="Courier New" w:hAnsi="Courier New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735EDD"/>
    <w:multiLevelType w:val="hybridMultilevel"/>
    <w:tmpl w:val="3BA8F92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B52DE5"/>
    <w:multiLevelType w:val="hybridMultilevel"/>
    <w:tmpl w:val="87D0BCFE"/>
    <w:lvl w:ilvl="0" w:tplc="F7925904">
      <w:start w:val="5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E7A66"/>
    <w:multiLevelType w:val="hybridMultilevel"/>
    <w:tmpl w:val="1D42C916"/>
    <w:lvl w:ilvl="0" w:tplc="D9A65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E344E6"/>
    <w:multiLevelType w:val="hybridMultilevel"/>
    <w:tmpl w:val="E8F45C8C"/>
    <w:lvl w:ilvl="0" w:tplc="C7488C58">
      <w:start w:val="1"/>
      <w:numFmt w:val="lowerLetter"/>
      <w:lvlText w:val="%1)"/>
      <w:lvlJc w:val="left"/>
      <w:pPr>
        <w:ind w:left="1080" w:hanging="360"/>
      </w:pPr>
      <w:rPr>
        <w:rFonts w:ascii="Helvetica" w:eastAsia="Times New Roman" w:hAnsi="Helvetica" w:cs="Helvetica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8585880">
    <w:abstractNumId w:val="0"/>
  </w:num>
  <w:num w:numId="2" w16cid:durableId="742335380">
    <w:abstractNumId w:val="1"/>
  </w:num>
  <w:num w:numId="3" w16cid:durableId="1819808208">
    <w:abstractNumId w:val="2"/>
  </w:num>
  <w:num w:numId="4" w16cid:durableId="379979833">
    <w:abstractNumId w:val="3"/>
  </w:num>
  <w:num w:numId="5" w16cid:durableId="1133792302">
    <w:abstractNumId w:val="38"/>
  </w:num>
  <w:num w:numId="6" w16cid:durableId="235288080">
    <w:abstractNumId w:val="8"/>
  </w:num>
  <w:num w:numId="7" w16cid:durableId="730812127">
    <w:abstractNumId w:val="9"/>
  </w:num>
  <w:num w:numId="8" w16cid:durableId="1736078637">
    <w:abstractNumId w:val="27"/>
  </w:num>
  <w:num w:numId="9" w16cid:durableId="1046370579">
    <w:abstractNumId w:val="33"/>
  </w:num>
  <w:num w:numId="10" w16cid:durableId="791556562">
    <w:abstractNumId w:val="12"/>
  </w:num>
  <w:num w:numId="11" w16cid:durableId="691148947">
    <w:abstractNumId w:val="6"/>
  </w:num>
  <w:num w:numId="12" w16cid:durableId="549891">
    <w:abstractNumId w:val="31"/>
  </w:num>
  <w:num w:numId="13" w16cid:durableId="1342590763">
    <w:abstractNumId w:val="35"/>
  </w:num>
  <w:num w:numId="14" w16cid:durableId="1242259244">
    <w:abstractNumId w:val="16"/>
  </w:num>
  <w:num w:numId="15" w16cid:durableId="1335575855">
    <w:abstractNumId w:val="36"/>
  </w:num>
  <w:num w:numId="16" w16cid:durableId="1236403428">
    <w:abstractNumId w:val="15"/>
  </w:num>
  <w:num w:numId="17" w16cid:durableId="474494853">
    <w:abstractNumId w:val="11"/>
  </w:num>
  <w:num w:numId="18" w16cid:durableId="47338038">
    <w:abstractNumId w:val="39"/>
  </w:num>
  <w:num w:numId="19" w16cid:durableId="1729917707">
    <w:abstractNumId w:val="25"/>
  </w:num>
  <w:num w:numId="20" w16cid:durableId="1853717877">
    <w:abstractNumId w:val="40"/>
  </w:num>
  <w:num w:numId="21" w16cid:durableId="605384607">
    <w:abstractNumId w:val="10"/>
  </w:num>
  <w:num w:numId="22" w16cid:durableId="201788488">
    <w:abstractNumId w:val="19"/>
  </w:num>
  <w:num w:numId="23" w16cid:durableId="1448964625">
    <w:abstractNumId w:val="7"/>
  </w:num>
  <w:num w:numId="24" w16cid:durableId="2060130661">
    <w:abstractNumId w:val="4"/>
  </w:num>
  <w:num w:numId="25" w16cid:durableId="1703940509">
    <w:abstractNumId w:val="23"/>
  </w:num>
  <w:num w:numId="26" w16cid:durableId="1271933238">
    <w:abstractNumId w:val="28"/>
  </w:num>
  <w:num w:numId="27" w16cid:durableId="1660308971">
    <w:abstractNumId w:val="18"/>
  </w:num>
  <w:num w:numId="28" w16cid:durableId="1540125222">
    <w:abstractNumId w:val="24"/>
  </w:num>
  <w:num w:numId="29" w16cid:durableId="1906530642">
    <w:abstractNumId w:val="14"/>
  </w:num>
  <w:num w:numId="30" w16cid:durableId="401417985">
    <w:abstractNumId w:val="30"/>
  </w:num>
  <w:num w:numId="31" w16cid:durableId="1342005022">
    <w:abstractNumId w:val="26"/>
  </w:num>
  <w:num w:numId="32" w16cid:durableId="239871333">
    <w:abstractNumId w:val="34"/>
  </w:num>
  <w:num w:numId="33" w16cid:durableId="1575427650">
    <w:abstractNumId w:val="21"/>
  </w:num>
  <w:num w:numId="34" w16cid:durableId="1343362351">
    <w:abstractNumId w:val="29"/>
  </w:num>
  <w:num w:numId="35" w16cid:durableId="1833063603">
    <w:abstractNumId w:val="32"/>
  </w:num>
  <w:num w:numId="36" w16cid:durableId="713231820">
    <w:abstractNumId w:val="17"/>
  </w:num>
  <w:num w:numId="37" w16cid:durableId="333807388">
    <w:abstractNumId w:val="37"/>
  </w:num>
  <w:num w:numId="38" w16cid:durableId="1300838911">
    <w:abstractNumId w:val="20"/>
  </w:num>
  <w:num w:numId="39" w16cid:durableId="791022826">
    <w:abstractNumId w:val="5"/>
  </w:num>
  <w:num w:numId="40" w16cid:durableId="813646374">
    <w:abstractNumId w:val="22"/>
  </w:num>
  <w:num w:numId="41" w16cid:durableId="1829859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1D"/>
    <w:rsid w:val="00001DAC"/>
    <w:rsid w:val="00003140"/>
    <w:rsid w:val="00007934"/>
    <w:rsid w:val="00011FDD"/>
    <w:rsid w:val="000158EF"/>
    <w:rsid w:val="00016BC6"/>
    <w:rsid w:val="0002293B"/>
    <w:rsid w:val="000349CD"/>
    <w:rsid w:val="00040446"/>
    <w:rsid w:val="000409A7"/>
    <w:rsid w:val="000531F9"/>
    <w:rsid w:val="00073427"/>
    <w:rsid w:val="00074405"/>
    <w:rsid w:val="00084C53"/>
    <w:rsid w:val="000968BC"/>
    <w:rsid w:val="000A2D45"/>
    <w:rsid w:val="000C595B"/>
    <w:rsid w:val="000C5A3E"/>
    <w:rsid w:val="000D5BC9"/>
    <w:rsid w:val="000E1B03"/>
    <w:rsid w:val="000E2C6F"/>
    <w:rsid w:val="000F5328"/>
    <w:rsid w:val="0010061D"/>
    <w:rsid w:val="00110D1A"/>
    <w:rsid w:val="00112B60"/>
    <w:rsid w:val="00130E32"/>
    <w:rsid w:val="00133155"/>
    <w:rsid w:val="00150B47"/>
    <w:rsid w:val="001708B4"/>
    <w:rsid w:val="00176DBA"/>
    <w:rsid w:val="001845B9"/>
    <w:rsid w:val="001903AC"/>
    <w:rsid w:val="001A11CC"/>
    <w:rsid w:val="001A1A06"/>
    <w:rsid w:val="001A661D"/>
    <w:rsid w:val="001B115D"/>
    <w:rsid w:val="001B3BCE"/>
    <w:rsid w:val="001C4E66"/>
    <w:rsid w:val="001C55E6"/>
    <w:rsid w:val="001E24BE"/>
    <w:rsid w:val="001F2225"/>
    <w:rsid w:val="0020460D"/>
    <w:rsid w:val="002046DB"/>
    <w:rsid w:val="00210441"/>
    <w:rsid w:val="002145B7"/>
    <w:rsid w:val="00222EFC"/>
    <w:rsid w:val="0022333E"/>
    <w:rsid w:val="00227CBC"/>
    <w:rsid w:val="002318F2"/>
    <w:rsid w:val="00250617"/>
    <w:rsid w:val="00253823"/>
    <w:rsid w:val="0025797F"/>
    <w:rsid w:val="00263683"/>
    <w:rsid w:val="00272F6F"/>
    <w:rsid w:val="00275F07"/>
    <w:rsid w:val="002903E7"/>
    <w:rsid w:val="0029191F"/>
    <w:rsid w:val="002958D7"/>
    <w:rsid w:val="002C18FE"/>
    <w:rsid w:val="002C491E"/>
    <w:rsid w:val="002E078F"/>
    <w:rsid w:val="002E2B60"/>
    <w:rsid w:val="002F602D"/>
    <w:rsid w:val="003105CE"/>
    <w:rsid w:val="003127F5"/>
    <w:rsid w:val="00313253"/>
    <w:rsid w:val="00317D64"/>
    <w:rsid w:val="00324F7F"/>
    <w:rsid w:val="00350896"/>
    <w:rsid w:val="00374D12"/>
    <w:rsid w:val="00375AD8"/>
    <w:rsid w:val="0037645F"/>
    <w:rsid w:val="0039371F"/>
    <w:rsid w:val="003B7F55"/>
    <w:rsid w:val="003C05E2"/>
    <w:rsid w:val="003C3641"/>
    <w:rsid w:val="003C6B10"/>
    <w:rsid w:val="003C7E0B"/>
    <w:rsid w:val="003D5DDB"/>
    <w:rsid w:val="003D65B9"/>
    <w:rsid w:val="003E30C6"/>
    <w:rsid w:val="003E4E63"/>
    <w:rsid w:val="003F0299"/>
    <w:rsid w:val="003F54C6"/>
    <w:rsid w:val="00411086"/>
    <w:rsid w:val="004141F3"/>
    <w:rsid w:val="00427642"/>
    <w:rsid w:val="00430678"/>
    <w:rsid w:val="004332BF"/>
    <w:rsid w:val="004372DB"/>
    <w:rsid w:val="004373C3"/>
    <w:rsid w:val="004401ED"/>
    <w:rsid w:val="00441B2E"/>
    <w:rsid w:val="0046023E"/>
    <w:rsid w:val="00465E18"/>
    <w:rsid w:val="00482BA9"/>
    <w:rsid w:val="00484C77"/>
    <w:rsid w:val="0048781B"/>
    <w:rsid w:val="004974E1"/>
    <w:rsid w:val="00497C6B"/>
    <w:rsid w:val="004B3885"/>
    <w:rsid w:val="004B4FB7"/>
    <w:rsid w:val="004B660F"/>
    <w:rsid w:val="004C55AC"/>
    <w:rsid w:val="004D110F"/>
    <w:rsid w:val="004D4775"/>
    <w:rsid w:val="004E3AED"/>
    <w:rsid w:val="004E78E1"/>
    <w:rsid w:val="004F5653"/>
    <w:rsid w:val="005000E0"/>
    <w:rsid w:val="00501A1D"/>
    <w:rsid w:val="00504185"/>
    <w:rsid w:val="00514D82"/>
    <w:rsid w:val="00521CDF"/>
    <w:rsid w:val="00527AFC"/>
    <w:rsid w:val="0054629B"/>
    <w:rsid w:val="0055100C"/>
    <w:rsid w:val="005545B4"/>
    <w:rsid w:val="00555C65"/>
    <w:rsid w:val="005655E1"/>
    <w:rsid w:val="0056581F"/>
    <w:rsid w:val="00571B19"/>
    <w:rsid w:val="00577FF1"/>
    <w:rsid w:val="00586591"/>
    <w:rsid w:val="005A0837"/>
    <w:rsid w:val="005A7068"/>
    <w:rsid w:val="005C3DA4"/>
    <w:rsid w:val="005D5E4F"/>
    <w:rsid w:val="005E556F"/>
    <w:rsid w:val="005E7007"/>
    <w:rsid w:val="005F70F7"/>
    <w:rsid w:val="00600BA2"/>
    <w:rsid w:val="00612A80"/>
    <w:rsid w:val="006147B4"/>
    <w:rsid w:val="00616558"/>
    <w:rsid w:val="0061709C"/>
    <w:rsid w:val="00644B83"/>
    <w:rsid w:val="00651A02"/>
    <w:rsid w:val="006750CC"/>
    <w:rsid w:val="00675266"/>
    <w:rsid w:val="00677F36"/>
    <w:rsid w:val="006802DB"/>
    <w:rsid w:val="00684002"/>
    <w:rsid w:val="00695D4C"/>
    <w:rsid w:val="006A4168"/>
    <w:rsid w:val="006A5C87"/>
    <w:rsid w:val="006B2259"/>
    <w:rsid w:val="006B7F74"/>
    <w:rsid w:val="006D43DF"/>
    <w:rsid w:val="006D5F60"/>
    <w:rsid w:val="006E12D0"/>
    <w:rsid w:val="006E1E3C"/>
    <w:rsid w:val="0070425E"/>
    <w:rsid w:val="00707325"/>
    <w:rsid w:val="00723306"/>
    <w:rsid w:val="00740E83"/>
    <w:rsid w:val="007536C0"/>
    <w:rsid w:val="00770DA4"/>
    <w:rsid w:val="007763DC"/>
    <w:rsid w:val="007766BD"/>
    <w:rsid w:val="0078342F"/>
    <w:rsid w:val="007862ED"/>
    <w:rsid w:val="0079642F"/>
    <w:rsid w:val="007B7487"/>
    <w:rsid w:val="007C1FD3"/>
    <w:rsid w:val="007C281D"/>
    <w:rsid w:val="007D7F7B"/>
    <w:rsid w:val="007F5426"/>
    <w:rsid w:val="008015F0"/>
    <w:rsid w:val="00806C6E"/>
    <w:rsid w:val="00817839"/>
    <w:rsid w:val="00826CF1"/>
    <w:rsid w:val="00831A27"/>
    <w:rsid w:val="0084101A"/>
    <w:rsid w:val="00845767"/>
    <w:rsid w:val="008475E4"/>
    <w:rsid w:val="00860BC6"/>
    <w:rsid w:val="00870378"/>
    <w:rsid w:val="00870CA9"/>
    <w:rsid w:val="00872101"/>
    <w:rsid w:val="00872938"/>
    <w:rsid w:val="00881F88"/>
    <w:rsid w:val="00894592"/>
    <w:rsid w:val="008C7524"/>
    <w:rsid w:val="008D0AF1"/>
    <w:rsid w:val="008E2607"/>
    <w:rsid w:val="008E3BEA"/>
    <w:rsid w:val="008F793A"/>
    <w:rsid w:val="00900753"/>
    <w:rsid w:val="00901C1E"/>
    <w:rsid w:val="009050AC"/>
    <w:rsid w:val="00905B1C"/>
    <w:rsid w:val="0091479D"/>
    <w:rsid w:val="00917B04"/>
    <w:rsid w:val="009208D5"/>
    <w:rsid w:val="00932F06"/>
    <w:rsid w:val="009401EA"/>
    <w:rsid w:val="00974B51"/>
    <w:rsid w:val="00987D63"/>
    <w:rsid w:val="0099629B"/>
    <w:rsid w:val="009A6DE2"/>
    <w:rsid w:val="009C3EFB"/>
    <w:rsid w:val="009C61C1"/>
    <w:rsid w:val="009D739C"/>
    <w:rsid w:val="009E559D"/>
    <w:rsid w:val="009F5213"/>
    <w:rsid w:val="009F629A"/>
    <w:rsid w:val="009F7305"/>
    <w:rsid w:val="00A17379"/>
    <w:rsid w:val="00A17801"/>
    <w:rsid w:val="00A24A92"/>
    <w:rsid w:val="00A25DE5"/>
    <w:rsid w:val="00A37EB7"/>
    <w:rsid w:val="00A417AC"/>
    <w:rsid w:val="00A471C3"/>
    <w:rsid w:val="00A51435"/>
    <w:rsid w:val="00A56479"/>
    <w:rsid w:val="00A619E2"/>
    <w:rsid w:val="00A66124"/>
    <w:rsid w:val="00A75C94"/>
    <w:rsid w:val="00A76FDF"/>
    <w:rsid w:val="00A93287"/>
    <w:rsid w:val="00AA0688"/>
    <w:rsid w:val="00AC02F7"/>
    <w:rsid w:val="00AC1860"/>
    <w:rsid w:val="00AC3B00"/>
    <w:rsid w:val="00AD16D2"/>
    <w:rsid w:val="00AD2B28"/>
    <w:rsid w:val="00AE45B3"/>
    <w:rsid w:val="00AE55DF"/>
    <w:rsid w:val="00AE6E88"/>
    <w:rsid w:val="00AF71F5"/>
    <w:rsid w:val="00B11CD6"/>
    <w:rsid w:val="00B1336F"/>
    <w:rsid w:val="00B24052"/>
    <w:rsid w:val="00B2419F"/>
    <w:rsid w:val="00B2552C"/>
    <w:rsid w:val="00B4267C"/>
    <w:rsid w:val="00B53A54"/>
    <w:rsid w:val="00B57352"/>
    <w:rsid w:val="00B739C7"/>
    <w:rsid w:val="00B742BB"/>
    <w:rsid w:val="00B773C9"/>
    <w:rsid w:val="00B81204"/>
    <w:rsid w:val="00B81B03"/>
    <w:rsid w:val="00BA3D7E"/>
    <w:rsid w:val="00BB10D2"/>
    <w:rsid w:val="00BD3E69"/>
    <w:rsid w:val="00BF4018"/>
    <w:rsid w:val="00C05353"/>
    <w:rsid w:val="00C108CB"/>
    <w:rsid w:val="00C1176E"/>
    <w:rsid w:val="00C22A05"/>
    <w:rsid w:val="00C351ED"/>
    <w:rsid w:val="00C3760A"/>
    <w:rsid w:val="00C430A5"/>
    <w:rsid w:val="00C4580C"/>
    <w:rsid w:val="00C53DEC"/>
    <w:rsid w:val="00C60CCD"/>
    <w:rsid w:val="00C63877"/>
    <w:rsid w:val="00C80E7B"/>
    <w:rsid w:val="00C83ACF"/>
    <w:rsid w:val="00C83DDC"/>
    <w:rsid w:val="00C913A5"/>
    <w:rsid w:val="00C96861"/>
    <w:rsid w:val="00CA44D8"/>
    <w:rsid w:val="00CA6AF0"/>
    <w:rsid w:val="00CC207F"/>
    <w:rsid w:val="00CC2AD7"/>
    <w:rsid w:val="00CD0D52"/>
    <w:rsid w:val="00CD475D"/>
    <w:rsid w:val="00CE139F"/>
    <w:rsid w:val="00CE7135"/>
    <w:rsid w:val="00D04CE0"/>
    <w:rsid w:val="00D11011"/>
    <w:rsid w:val="00D1490A"/>
    <w:rsid w:val="00D167B0"/>
    <w:rsid w:val="00D16C6D"/>
    <w:rsid w:val="00D172CB"/>
    <w:rsid w:val="00D209A7"/>
    <w:rsid w:val="00D32EE1"/>
    <w:rsid w:val="00D34E75"/>
    <w:rsid w:val="00D41AFE"/>
    <w:rsid w:val="00D43426"/>
    <w:rsid w:val="00D45F49"/>
    <w:rsid w:val="00D53304"/>
    <w:rsid w:val="00D6656C"/>
    <w:rsid w:val="00D77166"/>
    <w:rsid w:val="00D9343E"/>
    <w:rsid w:val="00D9619B"/>
    <w:rsid w:val="00DA3592"/>
    <w:rsid w:val="00DB2DFB"/>
    <w:rsid w:val="00DB3FAF"/>
    <w:rsid w:val="00DC0AF9"/>
    <w:rsid w:val="00DD5716"/>
    <w:rsid w:val="00E0191C"/>
    <w:rsid w:val="00E02342"/>
    <w:rsid w:val="00E120ED"/>
    <w:rsid w:val="00E22433"/>
    <w:rsid w:val="00E26E7B"/>
    <w:rsid w:val="00E33A6E"/>
    <w:rsid w:val="00E43862"/>
    <w:rsid w:val="00E5206B"/>
    <w:rsid w:val="00E5246E"/>
    <w:rsid w:val="00E55B70"/>
    <w:rsid w:val="00E738DE"/>
    <w:rsid w:val="00E8471B"/>
    <w:rsid w:val="00E8508F"/>
    <w:rsid w:val="00E85D81"/>
    <w:rsid w:val="00E906BE"/>
    <w:rsid w:val="00E938B1"/>
    <w:rsid w:val="00E95581"/>
    <w:rsid w:val="00E955DC"/>
    <w:rsid w:val="00E95DDC"/>
    <w:rsid w:val="00E9779D"/>
    <w:rsid w:val="00EC3FC6"/>
    <w:rsid w:val="00ED22BC"/>
    <w:rsid w:val="00EF324B"/>
    <w:rsid w:val="00F02A83"/>
    <w:rsid w:val="00F11EA8"/>
    <w:rsid w:val="00F20E18"/>
    <w:rsid w:val="00F21D6E"/>
    <w:rsid w:val="00F271E9"/>
    <w:rsid w:val="00F30D67"/>
    <w:rsid w:val="00F31B89"/>
    <w:rsid w:val="00F32B0D"/>
    <w:rsid w:val="00F370AE"/>
    <w:rsid w:val="00F426EB"/>
    <w:rsid w:val="00F54D3F"/>
    <w:rsid w:val="00F56743"/>
    <w:rsid w:val="00F709BF"/>
    <w:rsid w:val="00F7419E"/>
    <w:rsid w:val="00F96AB4"/>
    <w:rsid w:val="00F97D20"/>
    <w:rsid w:val="00FA0BC9"/>
    <w:rsid w:val="00FA1BA3"/>
    <w:rsid w:val="00FA28BB"/>
    <w:rsid w:val="00FA4CD3"/>
    <w:rsid w:val="00FB3AAA"/>
    <w:rsid w:val="00FC31EA"/>
    <w:rsid w:val="00FC3779"/>
    <w:rsid w:val="00FD37B3"/>
    <w:rsid w:val="00FE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A4ED497"/>
  <w15:docId w15:val="{1F1D9FAE-087C-484A-9F6A-64F8EC5B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38DE"/>
    <w:pPr>
      <w:suppressAutoHyphens/>
    </w:pPr>
    <w:rPr>
      <w:rFonts w:ascii="Tahoma" w:hAnsi="Tahoma"/>
      <w:sz w:val="22"/>
      <w:szCs w:val="24"/>
      <w:lang w:val="de-DE" w:eastAsia="zh-CN"/>
    </w:rPr>
  </w:style>
  <w:style w:type="paragraph" w:styleId="berschrift3">
    <w:name w:val="heading 3"/>
    <w:basedOn w:val="Standard"/>
    <w:next w:val="Standard"/>
    <w:qFormat/>
    <w:pPr>
      <w:keepNext/>
      <w:tabs>
        <w:tab w:val="num" w:pos="0"/>
        <w:tab w:val="left" w:pos="3615"/>
      </w:tabs>
      <w:jc w:val="center"/>
      <w:outlineLvl w:val="2"/>
    </w:pPr>
    <w:rPr>
      <w:rFonts w:ascii="Arial" w:hAnsi="Arial" w:cs="Arial"/>
      <w:b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Tahoma" w:hAnsi="Tahoma" w:cs="Tahoma"/>
      <w:sz w:val="22"/>
      <w:szCs w:val="22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Helvetica" w:hAnsi="Helvetica" w:cs="Helvetica" w:hint="default"/>
      <w:sz w:val="22"/>
      <w:szCs w:val="22"/>
      <w:lang w:val="de-AT" w:eastAsia="de-A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1">
    <w:name w:val="WW8Num4z1"/>
    <w:rPr>
      <w:rFonts w:ascii="Courier New" w:hAnsi="Courier New" w:cs="Wingdings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Wingdings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Helvetica" w:hAnsi="Helvetica" w:cs="Helvetica" w:hint="default"/>
      <w:sz w:val="22"/>
      <w:szCs w:val="22"/>
      <w:lang w:val="de-AT" w:eastAsia="de-A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Wingdings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customStyle="1" w:styleId="shorttext">
    <w:name w:val="short_text"/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character" w:customStyle="1" w:styleId="str">
    <w:name w:val="str"/>
  </w:style>
  <w:style w:type="paragraph" w:customStyle="1" w:styleId="Heading">
    <w:name w:val="Heading"/>
    <w:basedOn w:val="Standard"/>
    <w:next w:val="Textkrper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Textkrper">
    <w:name w:val="Body Text"/>
    <w:basedOn w:val="Standard"/>
    <w:pPr>
      <w:spacing w:after="140" w:line="288" w:lineRule="auto"/>
    </w:pPr>
  </w:style>
  <w:style w:type="paragraph" w:styleId="Liste">
    <w:name w:val="List"/>
    <w:basedOn w:val="Textkrper"/>
    <w:rPr>
      <w:rFonts w:eastAsia="Noto Sans CJK SC Regular"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eastAsia="Noto Sans CJK SC Regular" w:cs="FreeSans"/>
      <w:i/>
      <w:iCs/>
    </w:rPr>
  </w:style>
  <w:style w:type="paragraph" w:customStyle="1" w:styleId="Index">
    <w:name w:val="Index"/>
    <w:basedOn w:val="Standard"/>
    <w:pPr>
      <w:suppressLineNumbers/>
    </w:pPr>
    <w:rPr>
      <w:rFonts w:eastAsia="Noto Sans CJK SC Regular" w:cs="FreeSans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tandardWeb">
    <w:name w:val="Normal (Web)"/>
    <w:basedOn w:val="Standard"/>
    <w:pPr>
      <w:spacing w:before="280" w:after="280"/>
    </w:pPr>
  </w:style>
  <w:style w:type="paragraph" w:styleId="KeinLeerraum">
    <w:name w:val="No Spacing"/>
    <w:qFormat/>
    <w:pPr>
      <w:suppressAutoHyphens/>
    </w:pPr>
    <w:rPr>
      <w:rFonts w:ascii="Calibri" w:eastAsia="Calibri" w:hAnsi="Calibri" w:cs="Calibri"/>
      <w:sz w:val="24"/>
      <w:szCs w:val="22"/>
      <w:lang w:eastAsia="zh-CN"/>
    </w:rPr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de-AT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AA0688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A0688"/>
    <w:rPr>
      <w:rFonts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A0688"/>
    <w:rPr>
      <w:rFonts w:ascii="Tahoma" w:hAnsi="Tahoma" w:cs="Tahoma"/>
      <w:sz w:val="16"/>
      <w:szCs w:val="16"/>
      <w:lang w:val="de-DE" w:eastAsia="zh-CN"/>
    </w:rPr>
  </w:style>
  <w:style w:type="character" w:customStyle="1" w:styleId="crayon-ta">
    <w:name w:val="crayon-ta"/>
    <w:basedOn w:val="Absatz-Standardschriftart"/>
    <w:rsid w:val="00375AD8"/>
  </w:style>
  <w:style w:type="character" w:customStyle="1" w:styleId="crayon-h">
    <w:name w:val="crayon-h"/>
    <w:basedOn w:val="Absatz-Standardschriftart"/>
    <w:rsid w:val="00375AD8"/>
  </w:style>
  <w:style w:type="character" w:customStyle="1" w:styleId="crayon-e">
    <w:name w:val="crayon-e"/>
    <w:basedOn w:val="Absatz-Standardschriftart"/>
    <w:rsid w:val="00375AD8"/>
  </w:style>
  <w:style w:type="character" w:customStyle="1" w:styleId="crayon-sy">
    <w:name w:val="crayon-sy"/>
    <w:basedOn w:val="Absatz-Standardschriftart"/>
    <w:rsid w:val="00375AD8"/>
  </w:style>
  <w:style w:type="character" w:customStyle="1" w:styleId="crayon-v">
    <w:name w:val="crayon-v"/>
    <w:basedOn w:val="Absatz-Standardschriftart"/>
    <w:rsid w:val="00375AD8"/>
  </w:style>
  <w:style w:type="character" w:customStyle="1" w:styleId="crayon-o">
    <w:name w:val="crayon-o"/>
    <w:basedOn w:val="Absatz-Standardschriftart"/>
    <w:rsid w:val="00375AD8"/>
  </w:style>
  <w:style w:type="character" w:customStyle="1" w:styleId="crayon-r">
    <w:name w:val="crayon-r"/>
    <w:basedOn w:val="Absatz-Standardschriftart"/>
    <w:rsid w:val="00375AD8"/>
  </w:style>
  <w:style w:type="character" w:customStyle="1" w:styleId="crayon-s">
    <w:name w:val="crayon-s"/>
    <w:basedOn w:val="Absatz-Standardschriftart"/>
    <w:rsid w:val="00375AD8"/>
  </w:style>
  <w:style w:type="character" w:customStyle="1" w:styleId="crayon-st">
    <w:name w:val="crayon-st"/>
    <w:basedOn w:val="Absatz-Standardschriftart"/>
    <w:rsid w:val="00375AD8"/>
  </w:style>
  <w:style w:type="character" w:customStyle="1" w:styleId="crayon-k">
    <w:name w:val="crayon-k"/>
    <w:basedOn w:val="Absatz-Standardschriftart"/>
    <w:rsid w:val="00375AD8"/>
  </w:style>
  <w:style w:type="character" w:customStyle="1" w:styleId="crayon-t">
    <w:name w:val="crayon-t"/>
    <w:basedOn w:val="Absatz-Standardschriftart"/>
    <w:rsid w:val="00375AD8"/>
  </w:style>
  <w:style w:type="character" w:customStyle="1" w:styleId="crayon-c">
    <w:name w:val="crayon-c"/>
    <w:basedOn w:val="Absatz-Standardschriftart"/>
    <w:rsid w:val="00375AD8"/>
  </w:style>
  <w:style w:type="table" w:styleId="Tabellenraster">
    <w:name w:val="Table Grid"/>
    <w:basedOn w:val="NormaleTabelle"/>
    <w:uiPriority w:val="59"/>
    <w:rsid w:val="00D32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D4775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Aufgabe">
    <w:name w:val="Aufgabe"/>
    <w:basedOn w:val="Standard"/>
    <w:link w:val="AufgabeZchn"/>
    <w:qFormat/>
    <w:rsid w:val="00B24052"/>
    <w:pPr>
      <w:suppressAutoHyphens w:val="0"/>
      <w:jc w:val="both"/>
    </w:pPr>
    <w:rPr>
      <w:rFonts w:ascii="Titillium Web" w:eastAsia="Tahoma" w:hAnsi="Titillium Web"/>
      <w:i/>
      <w:lang w:eastAsia="de-DE"/>
    </w:rPr>
  </w:style>
  <w:style w:type="character" w:customStyle="1" w:styleId="AufgabeZchn">
    <w:name w:val="Aufgabe Zchn"/>
    <w:link w:val="Aufgabe"/>
    <w:rsid w:val="00B24052"/>
    <w:rPr>
      <w:rFonts w:ascii="Titillium Web" w:eastAsia="Tahoma" w:hAnsi="Titillium Web"/>
      <w:i/>
      <w:sz w:val="22"/>
      <w:szCs w:val="24"/>
      <w:lang w:val="de-DE" w:eastAsia="de-DE"/>
    </w:rPr>
  </w:style>
  <w:style w:type="paragraph" w:customStyle="1" w:styleId="TableParagraph">
    <w:name w:val="Table Paragraph"/>
    <w:basedOn w:val="Standard"/>
    <w:uiPriority w:val="1"/>
    <w:qFormat/>
    <w:rsid w:val="004373C3"/>
    <w:pPr>
      <w:widowControl w:val="0"/>
      <w:suppressAutoHyphens w:val="0"/>
    </w:pPr>
    <w:rPr>
      <w:rFonts w:ascii="Calibri" w:eastAsia="Calibri" w:hAnsi="Calibri"/>
      <w:szCs w:val="22"/>
      <w:lang w:val="en-US" w:eastAsia="en-US"/>
    </w:rPr>
  </w:style>
  <w:style w:type="character" w:customStyle="1" w:styleId="normaltextrun">
    <w:name w:val="normaltextrun"/>
    <w:basedOn w:val="Absatz-Standardschriftart"/>
    <w:rsid w:val="004373C3"/>
  </w:style>
  <w:style w:type="character" w:customStyle="1" w:styleId="eop">
    <w:name w:val="eop"/>
    <w:basedOn w:val="Absatz-Standardschriftart"/>
    <w:rsid w:val="004373C3"/>
  </w:style>
  <w:style w:type="paragraph" w:customStyle="1" w:styleId="paragraph">
    <w:name w:val="paragraph"/>
    <w:basedOn w:val="Standard"/>
    <w:rsid w:val="00B2419F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lang w:eastAsia="de-DE"/>
    </w:rPr>
  </w:style>
  <w:style w:type="paragraph" w:customStyle="1" w:styleId="p1">
    <w:name w:val="p1"/>
    <w:basedOn w:val="Standard"/>
    <w:rsid w:val="0046023E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lang w:val="de-AT" w:eastAsia="de-DE"/>
    </w:rPr>
  </w:style>
  <w:style w:type="character" w:customStyle="1" w:styleId="s1">
    <w:name w:val="s1"/>
    <w:basedOn w:val="Absatz-Standardschriftart"/>
    <w:rsid w:val="00460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E9C898-5B86-41E7-83CB-6C83BB83C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EVA – Prinzip</vt:lpstr>
    </vt:vector>
  </TitlesOfParts>
  <Company>MyCompany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– Prinzip</dc:title>
  <dc:creator>pm</dc:creator>
  <cp:lastModifiedBy>GROF Johannes</cp:lastModifiedBy>
  <cp:revision>60</cp:revision>
  <cp:lastPrinted>2024-11-09T21:47:00Z</cp:lastPrinted>
  <dcterms:created xsi:type="dcterms:W3CDTF">2024-11-15T10:47:00Z</dcterms:created>
  <dcterms:modified xsi:type="dcterms:W3CDTF">2026-01-21T12:09:00Z</dcterms:modified>
</cp:coreProperties>
</file>